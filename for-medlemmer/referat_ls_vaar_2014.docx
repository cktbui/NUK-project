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369433211"/>
        <w:docPartObj>
          <w:docPartGallery w:val="Cover Pages"/>
          <w:docPartUnique/>
        </w:docPartObj>
      </w:sdtPr>
      <w:sdtContent>
        <w:p w14:paraId="47C0CA9C" w14:textId="77777777" w:rsidR="009155DB" w:rsidRPr="00F00909" w:rsidRDefault="009155DB">
          <w:pPr>
            <w:rPr>
              <w:rFonts w:ascii="Times New Roman" w:hAnsi="Times New Roman" w:cs="Times New Roman"/>
              <w:noProof/>
              <w:lang w:eastAsia="nb-NO"/>
            </w:rPr>
          </w:pPr>
        </w:p>
        <w:tbl>
          <w:tblPr>
            <w:tblpPr w:leftFromText="187" w:rightFromText="187" w:bottomFromText="720" w:vertAnchor="page" w:horzAnchor="margin" w:tblpY="2071"/>
            <w:tblW w:w="5000" w:type="pct"/>
            <w:tblLook w:val="04A0" w:firstRow="1" w:lastRow="0" w:firstColumn="1" w:lastColumn="0" w:noHBand="0" w:noVBand="1"/>
          </w:tblPr>
          <w:tblGrid>
            <w:gridCol w:w="9288"/>
          </w:tblGrid>
          <w:tr w:rsidR="00F9495D" w:rsidRPr="00F00909" w14:paraId="4E05A5E9" w14:textId="77777777" w:rsidTr="00F9495D">
            <w:tc>
              <w:tcPr>
                <w:tcW w:w="9288" w:type="dxa"/>
              </w:tcPr>
              <w:p w14:paraId="1EA8D525" w14:textId="77777777" w:rsidR="00F9495D" w:rsidRPr="00F00909" w:rsidRDefault="00F9495D" w:rsidP="00F9495D">
                <w:pPr>
                  <w:pStyle w:val="Tittel"/>
                  <w:jc w:val="center"/>
                  <w:rPr>
                    <w:rFonts w:ascii="Times New Roman" w:hAnsi="Times New Roman" w:cs="Times New Roman"/>
                    <w:color w:val="943634" w:themeColor="accent2" w:themeShade="BF"/>
                    <w:sz w:val="96"/>
                    <w:szCs w:val="96"/>
                  </w:rPr>
                </w:pPr>
                <w:sdt>
                  <w:sdtPr>
                    <w:rPr>
                      <w:rFonts w:ascii="Times New Roman" w:hAnsi="Times New Roman" w:cs="Times New Roman"/>
                      <w:color w:val="76923C" w:themeColor="accent3" w:themeShade="BF"/>
                      <w:sz w:val="72"/>
                      <w:szCs w:val="96"/>
                    </w:rPr>
                    <w:alias w:val="Tittel"/>
                    <w:id w:val="1934172987"/>
                    <w:dataBinding w:prefixMappings="xmlns:ns0='http://schemas.openxmlformats.org/package/2006/metadata/core-properties' xmlns:ns1='http://purl.org/dc/elements/1.1/'" w:xpath="/ns0:coreProperties[1]/ns1:title[1]" w:storeItemID="{6C3C8BC8-F283-45AE-878A-BAB7291924A1}"/>
                    <w:text/>
                  </w:sdtPr>
                  <w:sdtContent>
                    <w:r w:rsidRPr="00F9495D">
                      <w:rPr>
                        <w:rFonts w:ascii="Times New Roman" w:hAnsi="Times New Roman" w:cs="Times New Roman"/>
                        <w:color w:val="76923C" w:themeColor="accent3" w:themeShade="BF"/>
                        <w:sz w:val="72"/>
                        <w:szCs w:val="96"/>
                      </w:rPr>
                      <w:t>Referat fra</w:t>
                    </w:r>
                    <w:r>
                      <w:rPr>
                        <w:rFonts w:ascii="Times New Roman" w:hAnsi="Times New Roman" w:cs="Times New Roman"/>
                        <w:color w:val="76923C" w:themeColor="accent3" w:themeShade="BF"/>
                        <w:sz w:val="72"/>
                        <w:szCs w:val="96"/>
                      </w:rPr>
                      <w:t xml:space="preserve"> </w:t>
                    </w:r>
                    <w:proofErr w:type="spellStart"/>
                    <w:r>
                      <w:rPr>
                        <w:rFonts w:ascii="Times New Roman" w:hAnsi="Times New Roman" w:cs="Times New Roman"/>
                        <w:color w:val="76923C" w:themeColor="accent3" w:themeShade="BF"/>
                        <w:sz w:val="72"/>
                        <w:szCs w:val="96"/>
                      </w:rPr>
                      <w:t>NUKs</w:t>
                    </w:r>
                    <w:proofErr w:type="spellEnd"/>
                    <w:r>
                      <w:rPr>
                        <w:rFonts w:ascii="Times New Roman" w:hAnsi="Times New Roman" w:cs="Times New Roman"/>
                        <w:color w:val="76923C" w:themeColor="accent3" w:themeShade="BF"/>
                        <w:sz w:val="72"/>
                        <w:szCs w:val="96"/>
                      </w:rPr>
                      <w:t xml:space="preserve"> Landsstyremøte</w:t>
                    </w:r>
                    <w:r w:rsidRPr="00F9495D">
                      <w:rPr>
                        <w:rFonts w:ascii="Times New Roman" w:hAnsi="Times New Roman" w:cs="Times New Roman"/>
                        <w:color w:val="76923C" w:themeColor="accent3" w:themeShade="BF"/>
                        <w:sz w:val="72"/>
                        <w:szCs w:val="96"/>
                      </w:rPr>
                      <w:t xml:space="preserve"> vår 2014</w:t>
                    </w:r>
                  </w:sdtContent>
                </w:sdt>
              </w:p>
            </w:tc>
          </w:tr>
          <w:tr w:rsidR="00F9495D" w:rsidRPr="00F00909" w14:paraId="1CA5B2A4" w14:textId="77777777" w:rsidTr="00F9495D">
            <w:tc>
              <w:tcPr>
                <w:tcW w:w="0" w:type="auto"/>
                <w:vAlign w:val="bottom"/>
              </w:tcPr>
              <w:p w14:paraId="49BAC1B2" w14:textId="77777777" w:rsidR="00F9495D" w:rsidRPr="00F00909" w:rsidRDefault="00F9495D" w:rsidP="00F9495D">
                <w:pPr>
                  <w:pStyle w:val="Undertittel"/>
                  <w:jc w:val="center"/>
                  <w:rPr>
                    <w:rFonts w:ascii="Times New Roman" w:hAnsi="Times New Roman" w:cs="Times New Roman"/>
                    <w:color w:val="943634" w:themeColor="accent2" w:themeShade="BF"/>
                  </w:rPr>
                </w:pPr>
                <w:r>
                  <w:rPr>
                    <w:rFonts w:ascii="Times New Roman" w:hAnsi="Times New Roman" w:cs="Times New Roman"/>
                    <w:noProof/>
                  </w:rPr>
                  <w:drawing>
                    <wp:anchor distT="0" distB="0" distL="114300" distR="114300" simplePos="0" relativeHeight="251664384" behindDoc="1" locked="0" layoutInCell="1" allowOverlap="1" wp14:anchorId="1BC3036A" wp14:editId="2366B813">
                      <wp:simplePos x="0" y="0"/>
                      <wp:positionH relativeFrom="column">
                        <wp:posOffset>6985</wp:posOffset>
                      </wp:positionH>
                      <wp:positionV relativeFrom="paragraph">
                        <wp:posOffset>667385</wp:posOffset>
                      </wp:positionV>
                      <wp:extent cx="5743575" cy="3190875"/>
                      <wp:effectExtent l="0" t="0" r="9525" b="9525"/>
                      <wp:wrapTight wrapText="bothSides">
                        <wp:wrapPolygon edited="0">
                          <wp:start x="0" y="0"/>
                          <wp:lineTo x="0" y="21536"/>
                          <wp:lineTo x="21564" y="21536"/>
                          <wp:lineTo x="21564"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ascii="Times New Roman" w:hAnsi="Times New Roman" w:cs="Times New Roman"/>
                      <w:color w:val="76923C" w:themeColor="accent3" w:themeShade="BF"/>
                      <w:sz w:val="44"/>
                      <w:szCs w:val="44"/>
                    </w:rPr>
                    <w:alias w:val="Undertittel"/>
                    <w:id w:val="-899293849"/>
                    <w:dataBinding w:prefixMappings="xmlns:ns0='http://schemas.openxmlformats.org/package/2006/metadata/core-properties' xmlns:ns1='http://purl.org/dc/elements/1.1/'" w:xpath="/ns0:coreProperties[1]/ns1:subject[1]" w:storeItemID="{6C3C8BC8-F283-45AE-878A-BAB7291924A1}"/>
                    <w:text/>
                  </w:sdtPr>
                  <w:sdtContent>
                    <w:r>
                      <w:rPr>
                        <w:rFonts w:ascii="Times New Roman" w:hAnsi="Times New Roman" w:cs="Times New Roman"/>
                        <w:color w:val="76923C" w:themeColor="accent3" w:themeShade="BF"/>
                        <w:sz w:val="44"/>
                        <w:szCs w:val="44"/>
                      </w:rPr>
                      <w:t xml:space="preserve">2.-4. mai på </w:t>
                    </w:r>
                    <w:proofErr w:type="spellStart"/>
                    <w:r>
                      <w:rPr>
                        <w:rFonts w:ascii="Times New Roman" w:hAnsi="Times New Roman" w:cs="Times New Roman"/>
                        <w:color w:val="76923C" w:themeColor="accent3" w:themeShade="BF"/>
                        <w:sz w:val="44"/>
                        <w:szCs w:val="44"/>
                      </w:rPr>
                      <w:t>Mariaholm</w:t>
                    </w:r>
                    <w:proofErr w:type="spellEnd"/>
                    <w:r>
                      <w:rPr>
                        <w:rFonts w:ascii="Times New Roman" w:hAnsi="Times New Roman" w:cs="Times New Roman"/>
                        <w:color w:val="76923C" w:themeColor="accent3" w:themeShade="BF"/>
                        <w:sz w:val="44"/>
                        <w:szCs w:val="44"/>
                      </w:rPr>
                      <w:t>, Spydeberg</w:t>
                    </w:r>
                  </w:sdtContent>
                </w:sdt>
              </w:p>
            </w:tc>
          </w:tr>
        </w:tbl>
        <w:p w14:paraId="3B53FB6F" w14:textId="77777777" w:rsidR="00F9495D" w:rsidRDefault="007E7839" w:rsidP="005003D8">
          <w:pPr>
            <w:jc w:val="center"/>
            <w:rPr>
              <w:rFonts w:cs="Times New Roman"/>
            </w:rPr>
          </w:pPr>
          <w:r w:rsidRPr="00F9495D">
            <w:rPr>
              <w:rFonts w:cs="Times New Roman"/>
              <w:noProof/>
              <w:lang w:eastAsia="nb-NO"/>
            </w:rPr>
            <mc:AlternateContent>
              <mc:Choice Requires="wps">
                <w:drawing>
                  <wp:anchor distT="0" distB="0" distL="114300" distR="114300" simplePos="0" relativeHeight="251659264" behindDoc="0" locked="0" layoutInCell="1" allowOverlap="1" wp14:anchorId="433708B9" wp14:editId="31567DF8">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kstboks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485755058"/>
                                  <w:showingPlcHdr/>
                                  <w:date>
                                    <w:dateFormat w:val="dd.MM.yyyy"/>
                                    <w:lid w:val="nb-NO"/>
                                    <w:storeMappedDataAs w:val="dateTime"/>
                                    <w:calendar w:val="gregorian"/>
                                  </w:date>
                                </w:sdtPr>
                                <w:sdtContent>
                                  <w:p w14:paraId="26821EA8" w14:textId="77777777" w:rsidR="00B54559" w:rsidRDefault="00B54559">
                                    <w:pPr>
                                      <w:pStyle w:val="Undertittel"/>
                                      <w:spacing w:after="0" w:line="240" w:lineRule="auto"/>
                                    </w:pPr>
                                    <w:r>
                                      <w:t xml:space="preserve">     </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kstboks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IPFpNTkCAABiBAAADgAAAAAAAAAAAAAA&#10;AAAuAgAAZHJzL2Uyb0RvYy54bWxQSwECLQAUAAYACAAAACEArivq1doAAAAEAQAADwAAAAAAAAAA&#10;AAAAAACTBAAAZHJzL2Rvd25yZXYueG1sUEsFBgAAAAAEAAQA8wAAAJoFAAAAAA==&#10;" filled="f" stroked="f" strokeweight=".5pt">
                    <v:textbox style="mso-fit-shape-to-text:t">
                      <w:txbxContent>
                        <w:sdt>
                          <w:sdtPr>
                            <w:id w:val="485755058"/>
                            <w:showingPlcHdr/>
                            <w:date>
                              <w:dateFormat w:val="dd.MM.yyyy"/>
                              <w:lid w:val="nb-NO"/>
                              <w:storeMappedDataAs w:val="dateTime"/>
                              <w:calendar w:val="gregorian"/>
                            </w:date>
                          </w:sdtPr>
                          <w:sdtContent>
                            <w:p w14:paraId="26821EA8" w14:textId="77777777" w:rsidR="00B54559" w:rsidRDefault="00B54559">
                              <w:pPr>
                                <w:pStyle w:val="Undertittel"/>
                                <w:spacing w:after="0" w:line="240" w:lineRule="auto"/>
                              </w:pPr>
                              <w:r>
                                <w:t xml:space="preserve">     </w:t>
                              </w:r>
                            </w:p>
                          </w:sdtContent>
                        </w:sdt>
                      </w:txbxContent>
                    </v:textbox>
                    <w10:wrap anchorx="margin" anchory="margin"/>
                  </v:shape>
                </w:pict>
              </mc:Fallback>
            </mc:AlternateContent>
          </w:r>
          <w:r w:rsidRPr="00F9495D">
            <w:rPr>
              <w:rFonts w:cs="Times New Roman"/>
              <w:noProof/>
              <w:color w:val="00B050"/>
              <w:lang w:eastAsia="nb-NO"/>
            </w:rPr>
            <mc:AlternateContent>
              <mc:Choice Requires="wps">
                <w:drawing>
                  <wp:anchor distT="0" distB="0" distL="114300" distR="114300" simplePos="0" relativeHeight="251662336" behindDoc="0" locked="0" layoutInCell="1" allowOverlap="1" wp14:anchorId="5E2B67FC" wp14:editId="42412708">
                    <wp:simplePos x="0" y="0"/>
                    <wp:positionH relativeFrom="margin">
                      <wp:align>center</wp:align>
                    </wp:positionH>
                    <wp:positionV relativeFrom="margin">
                      <wp:align>bottom</wp:align>
                    </wp:positionV>
                    <wp:extent cx="5943600" cy="36195"/>
                    <wp:effectExtent l="0" t="0" r="0" b="1905"/>
                    <wp:wrapNone/>
                    <wp:docPr id="55" name="Rektangel 55"/>
                    <wp:cNvGraphicFramePr/>
                    <a:graphic xmlns:a="http://schemas.openxmlformats.org/drawingml/2006/main">
                      <a:graphicData uri="http://schemas.microsoft.com/office/word/2010/wordprocessingShape">
                        <wps:wsp>
                          <wps:cNvSpPr/>
                          <wps:spPr>
                            <a:xfrm>
                              <a:off x="0" y="0"/>
                              <a:ext cx="5943600" cy="3619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76B0451B" id="Rektangel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" fillcolor="#92d050" stroked="f" strokeweight="2pt">
                    <w10:wrap anchorx="margin" anchory="margin"/>
                  </v:rect>
                </w:pict>
              </mc:Fallback>
            </mc:AlternateContent>
          </w:r>
          <w:r w:rsidR="00F9495D" w:rsidRPr="00F9495D">
            <w:rPr>
              <w:rFonts w:cs="Times New Roman"/>
            </w:rPr>
            <w:t>Protokollunderskrivere:</w:t>
          </w:r>
          <w:bookmarkStart w:id="0" w:name="_GoBack"/>
          <w:bookmarkEnd w:id="0"/>
        </w:p>
        <w:p w14:paraId="1EA92820" w14:textId="1FE1B668" w:rsidR="007E7839" w:rsidRPr="00F00909" w:rsidRDefault="00F9495D" w:rsidP="005003D8">
          <w:pPr>
            <w:jc w:val="center"/>
            <w:rPr>
              <w:rFonts w:ascii="Times New Roman" w:hAnsi="Times New Roman" w:cs="Times New Roman"/>
            </w:rPr>
          </w:pPr>
          <w:r w:rsidRPr="00F9495D">
            <w:rPr>
              <w:rFonts w:ascii="Times New Roman" w:hAnsi="Times New Roman" w:cs="Times New Roman"/>
            </w:rPr>
            <w:t xml:space="preserve"> </w:t>
          </w:r>
          <w:r>
            <w:rPr>
              <w:rFonts w:ascii="Times New Roman" w:hAnsi="Times New Roman" w:cs="Times New Roman"/>
            </w:rPr>
            <w:pict w14:anchorId="65489F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Microsoft Office-signaturlinje..." style="width:192pt;height:96pt">
                <v:imagedata r:id="rId11" o:title=""/>
                <o:lock v:ext="edit" ungrouping="t" rotation="t" cropping="t" verticies="t" text="t" grouping="t"/>
                <o:signatureline v:ext="edit" id="{FAD8BA92-5B09-484D-AC1F-F20375E2E01A}" provid="{00000000-0000-0000-0000-000000000000}" o:suggestedsigner="Susanne Tande" issignatureline="t"/>
              </v:shape>
            </w:pict>
          </w:r>
          <w:r>
            <w:rPr>
              <w:rFonts w:ascii="Times New Roman" w:hAnsi="Times New Roman" w:cs="Times New Roman"/>
            </w:rPr>
            <w:pict w14:anchorId="600B4A31">
              <v:shape id="_x0000_i1031" type="#_x0000_t75" alt="Microsoft Office-signaturlinje..." style="width:192pt;height:96pt">
                <v:imagedata r:id="rId12" o:title=""/>
                <o:lock v:ext="edit" ungrouping="t" rotation="t" cropping="t" verticies="t" text="t" grouping="t"/>
                <o:signatureline v:ext="edit" id="{9F79F65C-BC5D-4289-8840-FA9321EBDC15}" provid="{00000000-0000-0000-0000-000000000000}" o:suggestedsigner="Thao Phuong Huynh" issignatureline="t"/>
              </v:shape>
            </w:pict>
          </w:r>
          <w:r w:rsidR="007E7839" w:rsidRPr="00F00909">
            <w:rPr>
              <w:rFonts w:ascii="Times New Roman" w:hAnsi="Times New Roman" w:cs="Times New Roman"/>
            </w:rPr>
            <w:br w:type="page"/>
          </w:r>
        </w:p>
      </w:sdtContent>
    </w:sdt>
    <w:tbl>
      <w:tblPr>
        <w:tblStyle w:val="Tabellrutenett"/>
        <w:tblpPr w:leftFromText="141" w:rightFromText="141" w:vertAnchor="page" w:horzAnchor="margin" w:tblpY="2761"/>
        <w:tblW w:w="0" w:type="auto"/>
        <w:tblLook w:val="04A0" w:firstRow="1" w:lastRow="0" w:firstColumn="1" w:lastColumn="0" w:noHBand="0" w:noVBand="1"/>
      </w:tblPr>
      <w:tblGrid>
        <w:gridCol w:w="1577"/>
        <w:gridCol w:w="7485"/>
      </w:tblGrid>
      <w:tr w:rsidR="005D0984" w:rsidRPr="00F00909" w14:paraId="1DAB8EBD" w14:textId="77777777" w:rsidTr="005D0984">
        <w:tc>
          <w:tcPr>
            <w:tcW w:w="1577" w:type="dxa"/>
          </w:tcPr>
          <w:p w14:paraId="5A7519FB" w14:textId="77777777" w:rsidR="005D0984" w:rsidRPr="005329B4" w:rsidRDefault="005D0984" w:rsidP="005D0984">
            <w:pPr>
              <w:rPr>
                <w:rFonts w:ascii="Times New Roman" w:hAnsi="Times New Roman" w:cs="Times New Roman"/>
                <w:b/>
                <w:sz w:val="24"/>
                <w:szCs w:val="24"/>
              </w:rPr>
            </w:pPr>
            <w:r w:rsidRPr="005329B4">
              <w:rPr>
                <w:rFonts w:ascii="Times New Roman" w:hAnsi="Times New Roman" w:cs="Times New Roman"/>
                <w:b/>
                <w:sz w:val="24"/>
                <w:szCs w:val="24"/>
              </w:rPr>
              <w:lastRenderedPageBreak/>
              <w:t>Saksnummer</w:t>
            </w:r>
          </w:p>
        </w:tc>
        <w:tc>
          <w:tcPr>
            <w:tcW w:w="7485" w:type="dxa"/>
          </w:tcPr>
          <w:p w14:paraId="5972A187" w14:textId="77777777" w:rsidR="005D0984" w:rsidRPr="005329B4" w:rsidRDefault="005D0984" w:rsidP="005D0984">
            <w:pPr>
              <w:rPr>
                <w:rFonts w:ascii="Times New Roman" w:hAnsi="Times New Roman" w:cs="Times New Roman"/>
                <w:b/>
                <w:sz w:val="24"/>
                <w:szCs w:val="24"/>
              </w:rPr>
            </w:pPr>
            <w:r w:rsidRPr="005329B4">
              <w:rPr>
                <w:rFonts w:ascii="Times New Roman" w:hAnsi="Times New Roman" w:cs="Times New Roman"/>
                <w:b/>
                <w:sz w:val="24"/>
                <w:szCs w:val="24"/>
              </w:rPr>
              <w:t>Sak</w:t>
            </w:r>
          </w:p>
        </w:tc>
      </w:tr>
      <w:tr w:rsidR="005D0984" w:rsidRPr="00F00909" w14:paraId="27F500DC" w14:textId="77777777" w:rsidTr="005D0984">
        <w:tc>
          <w:tcPr>
            <w:tcW w:w="1577" w:type="dxa"/>
          </w:tcPr>
          <w:p w14:paraId="598FA234" w14:textId="77777777" w:rsidR="005D0984" w:rsidRPr="005329B4" w:rsidRDefault="005D0984" w:rsidP="005D0984">
            <w:pPr>
              <w:rPr>
                <w:rFonts w:ascii="Times New Roman" w:hAnsi="Times New Roman" w:cs="Times New Roman"/>
                <w:sz w:val="24"/>
                <w:szCs w:val="24"/>
              </w:rPr>
            </w:pPr>
            <w:r w:rsidRPr="005329B4">
              <w:rPr>
                <w:rFonts w:ascii="Times New Roman" w:hAnsi="Times New Roman" w:cs="Times New Roman"/>
                <w:sz w:val="24"/>
                <w:szCs w:val="24"/>
              </w:rPr>
              <w:t>0</w:t>
            </w:r>
            <w:r>
              <w:rPr>
                <w:rFonts w:ascii="Times New Roman" w:hAnsi="Times New Roman" w:cs="Times New Roman"/>
                <w:sz w:val="24"/>
                <w:szCs w:val="24"/>
              </w:rPr>
              <w:t>8</w:t>
            </w:r>
            <w:r w:rsidRPr="005329B4">
              <w:rPr>
                <w:rFonts w:ascii="Times New Roman" w:hAnsi="Times New Roman" w:cs="Times New Roman"/>
                <w:sz w:val="24"/>
                <w:szCs w:val="24"/>
              </w:rPr>
              <w:t>/13</w:t>
            </w:r>
          </w:p>
        </w:tc>
        <w:tc>
          <w:tcPr>
            <w:tcW w:w="7485" w:type="dxa"/>
          </w:tcPr>
          <w:p w14:paraId="764E91E9" w14:textId="77777777" w:rsidR="005D0984" w:rsidRPr="005329B4" w:rsidRDefault="005D0984" w:rsidP="005D0984">
            <w:pPr>
              <w:rPr>
                <w:rFonts w:ascii="Times New Roman" w:hAnsi="Times New Roman" w:cs="Times New Roman"/>
                <w:sz w:val="24"/>
                <w:szCs w:val="24"/>
              </w:rPr>
            </w:pPr>
            <w:r w:rsidRPr="005329B4">
              <w:rPr>
                <w:rFonts w:ascii="Times New Roman" w:hAnsi="Times New Roman" w:cs="Times New Roman"/>
                <w:sz w:val="24"/>
                <w:szCs w:val="24"/>
              </w:rPr>
              <w:t>Godkjenning av innkalling og dagsorden, melding av saker til eventuelt og valg av protokollunderskrivere</w:t>
            </w:r>
          </w:p>
          <w:p w14:paraId="3F407C80" w14:textId="77777777" w:rsidR="005D0984" w:rsidRPr="005329B4" w:rsidRDefault="005D0984" w:rsidP="005D0984">
            <w:pPr>
              <w:rPr>
                <w:rFonts w:ascii="Times New Roman" w:hAnsi="Times New Roman" w:cs="Times New Roman"/>
                <w:sz w:val="24"/>
                <w:szCs w:val="24"/>
              </w:rPr>
            </w:pPr>
          </w:p>
        </w:tc>
      </w:tr>
      <w:tr w:rsidR="005D0984" w:rsidRPr="00F00909" w14:paraId="7DA10EA7" w14:textId="77777777" w:rsidTr="005D0984">
        <w:tc>
          <w:tcPr>
            <w:tcW w:w="1577" w:type="dxa"/>
          </w:tcPr>
          <w:p w14:paraId="7D2EC0E6" w14:textId="77777777" w:rsidR="005D0984" w:rsidRPr="005329B4" w:rsidRDefault="005D0984" w:rsidP="005D0984">
            <w:pPr>
              <w:rPr>
                <w:rFonts w:ascii="Times New Roman" w:hAnsi="Times New Roman" w:cs="Times New Roman"/>
                <w:sz w:val="24"/>
                <w:szCs w:val="24"/>
              </w:rPr>
            </w:pPr>
            <w:r>
              <w:rPr>
                <w:rFonts w:ascii="Times New Roman" w:hAnsi="Times New Roman" w:cs="Times New Roman"/>
                <w:sz w:val="24"/>
                <w:szCs w:val="24"/>
              </w:rPr>
              <w:t>09</w:t>
            </w:r>
            <w:r w:rsidRPr="005329B4">
              <w:rPr>
                <w:rFonts w:ascii="Times New Roman" w:hAnsi="Times New Roman" w:cs="Times New Roman"/>
                <w:sz w:val="24"/>
                <w:szCs w:val="24"/>
              </w:rPr>
              <w:t>/1</w:t>
            </w:r>
            <w:r>
              <w:rPr>
                <w:rFonts w:ascii="Times New Roman" w:hAnsi="Times New Roman" w:cs="Times New Roman"/>
                <w:sz w:val="24"/>
                <w:szCs w:val="24"/>
              </w:rPr>
              <w:t>4</w:t>
            </w:r>
          </w:p>
        </w:tc>
        <w:tc>
          <w:tcPr>
            <w:tcW w:w="7485" w:type="dxa"/>
          </w:tcPr>
          <w:p w14:paraId="05AB349D" w14:textId="77777777" w:rsidR="005D0984" w:rsidRPr="005329B4" w:rsidRDefault="005D0984" w:rsidP="005D0984">
            <w:pPr>
              <w:rPr>
                <w:rFonts w:ascii="Times New Roman" w:hAnsi="Times New Roman" w:cs="Times New Roman"/>
                <w:sz w:val="24"/>
                <w:szCs w:val="24"/>
              </w:rPr>
            </w:pPr>
            <w:r w:rsidRPr="005329B4">
              <w:rPr>
                <w:rFonts w:ascii="Times New Roman" w:hAnsi="Times New Roman" w:cs="Times New Roman"/>
                <w:sz w:val="24"/>
                <w:szCs w:val="24"/>
              </w:rPr>
              <w:t>Siden sist</w:t>
            </w:r>
          </w:p>
          <w:p w14:paraId="140E24A8" w14:textId="77777777" w:rsidR="005D0984" w:rsidRPr="005329B4" w:rsidRDefault="005D0984" w:rsidP="005D0984">
            <w:pPr>
              <w:rPr>
                <w:rFonts w:ascii="Times New Roman" w:hAnsi="Times New Roman" w:cs="Times New Roman"/>
                <w:sz w:val="24"/>
                <w:szCs w:val="24"/>
              </w:rPr>
            </w:pPr>
          </w:p>
        </w:tc>
      </w:tr>
      <w:tr w:rsidR="005D0984" w:rsidRPr="00F00909" w14:paraId="6BE84080" w14:textId="77777777" w:rsidTr="005D0984">
        <w:tc>
          <w:tcPr>
            <w:tcW w:w="1577" w:type="dxa"/>
          </w:tcPr>
          <w:p w14:paraId="26BC23C4" w14:textId="77777777" w:rsidR="005D0984" w:rsidRPr="005329B4" w:rsidRDefault="005D0984" w:rsidP="005D0984">
            <w:pPr>
              <w:rPr>
                <w:rFonts w:ascii="Times New Roman" w:hAnsi="Times New Roman" w:cs="Times New Roman"/>
                <w:sz w:val="24"/>
                <w:szCs w:val="24"/>
              </w:rPr>
            </w:pPr>
            <w:r>
              <w:rPr>
                <w:rFonts w:ascii="Times New Roman" w:hAnsi="Times New Roman" w:cs="Times New Roman"/>
                <w:sz w:val="24"/>
                <w:szCs w:val="24"/>
              </w:rPr>
              <w:t>10/14</w:t>
            </w:r>
          </w:p>
        </w:tc>
        <w:tc>
          <w:tcPr>
            <w:tcW w:w="7485" w:type="dxa"/>
          </w:tcPr>
          <w:p w14:paraId="1AB4DCDD" w14:textId="77777777" w:rsidR="005D0984" w:rsidRPr="002B588E" w:rsidRDefault="005D0984" w:rsidP="005D0984">
            <w:pPr>
              <w:rPr>
                <w:rFonts w:ascii="Times New Roman" w:hAnsi="Times New Roman" w:cs="Times New Roman"/>
                <w:sz w:val="24"/>
                <w:szCs w:val="24"/>
              </w:rPr>
            </w:pPr>
            <w:r w:rsidRPr="002B588E">
              <w:rPr>
                <w:rFonts w:ascii="Times New Roman" w:hAnsi="Times New Roman" w:cs="Times New Roman"/>
                <w:sz w:val="24"/>
                <w:szCs w:val="24"/>
              </w:rPr>
              <w:t xml:space="preserve">Sekretariatet orienterer </w:t>
            </w:r>
          </w:p>
          <w:p w14:paraId="2789C8C7" w14:textId="77777777" w:rsidR="005D0984" w:rsidRPr="002B588E" w:rsidRDefault="005D0984" w:rsidP="005D0984">
            <w:pPr>
              <w:rPr>
                <w:rFonts w:ascii="Times New Roman" w:hAnsi="Times New Roman" w:cs="Times New Roman"/>
                <w:sz w:val="24"/>
                <w:szCs w:val="24"/>
              </w:rPr>
            </w:pPr>
          </w:p>
        </w:tc>
      </w:tr>
      <w:tr w:rsidR="003625BD" w:rsidRPr="00F00909" w14:paraId="2F7E41C8" w14:textId="77777777" w:rsidTr="005D0984">
        <w:tc>
          <w:tcPr>
            <w:tcW w:w="1577" w:type="dxa"/>
          </w:tcPr>
          <w:p w14:paraId="47FF4FE8" w14:textId="77777777" w:rsidR="003625BD" w:rsidRDefault="003625BD" w:rsidP="005D0984">
            <w:pPr>
              <w:rPr>
                <w:rFonts w:ascii="Times New Roman" w:hAnsi="Times New Roman" w:cs="Times New Roman"/>
                <w:sz w:val="24"/>
                <w:szCs w:val="24"/>
              </w:rPr>
            </w:pPr>
            <w:r>
              <w:rPr>
                <w:rFonts w:ascii="Times New Roman" w:hAnsi="Times New Roman" w:cs="Times New Roman"/>
                <w:sz w:val="24"/>
                <w:szCs w:val="24"/>
              </w:rPr>
              <w:t>11/145</w:t>
            </w:r>
          </w:p>
        </w:tc>
        <w:tc>
          <w:tcPr>
            <w:tcW w:w="7485" w:type="dxa"/>
          </w:tcPr>
          <w:p w14:paraId="28A95638" w14:textId="77777777" w:rsidR="003625BD" w:rsidRDefault="003625BD" w:rsidP="003625BD">
            <w:pPr>
              <w:rPr>
                <w:rFonts w:ascii="Times New Roman" w:hAnsi="Times New Roman" w:cs="Times New Roman"/>
                <w:sz w:val="24"/>
                <w:szCs w:val="24"/>
              </w:rPr>
            </w:pPr>
            <w:r w:rsidRPr="002B588E">
              <w:rPr>
                <w:rFonts w:ascii="Times New Roman" w:hAnsi="Times New Roman" w:cs="Times New Roman"/>
                <w:sz w:val="24"/>
                <w:szCs w:val="24"/>
              </w:rPr>
              <w:t>Arbeidsprogram</w:t>
            </w:r>
            <w:r>
              <w:rPr>
                <w:rFonts w:ascii="Times New Roman" w:hAnsi="Times New Roman" w:cs="Times New Roman"/>
                <w:sz w:val="24"/>
                <w:szCs w:val="24"/>
              </w:rPr>
              <w:t>met 2014/2015 og aktivitetsplan</w:t>
            </w:r>
          </w:p>
          <w:p w14:paraId="035D5B25" w14:textId="77777777" w:rsidR="00B43A54" w:rsidRPr="002B588E" w:rsidRDefault="00B43A54" w:rsidP="003625BD">
            <w:pPr>
              <w:rPr>
                <w:rFonts w:ascii="Times New Roman" w:hAnsi="Times New Roman" w:cs="Times New Roman"/>
                <w:sz w:val="24"/>
                <w:szCs w:val="24"/>
              </w:rPr>
            </w:pPr>
          </w:p>
        </w:tc>
      </w:tr>
      <w:tr w:rsidR="00306469" w:rsidRPr="00F00909" w14:paraId="40E32EC7" w14:textId="77777777" w:rsidTr="005D0984">
        <w:tc>
          <w:tcPr>
            <w:tcW w:w="1577" w:type="dxa"/>
          </w:tcPr>
          <w:p w14:paraId="19AE56FF" w14:textId="77777777" w:rsidR="00306469" w:rsidRDefault="00306469" w:rsidP="005D0984">
            <w:pPr>
              <w:rPr>
                <w:rFonts w:ascii="Times New Roman" w:hAnsi="Times New Roman" w:cs="Times New Roman"/>
                <w:sz w:val="24"/>
                <w:szCs w:val="24"/>
              </w:rPr>
            </w:pPr>
            <w:r>
              <w:rPr>
                <w:rFonts w:ascii="Times New Roman" w:hAnsi="Times New Roman" w:cs="Times New Roman"/>
                <w:sz w:val="24"/>
                <w:szCs w:val="24"/>
              </w:rPr>
              <w:t>12/14</w:t>
            </w:r>
          </w:p>
        </w:tc>
        <w:tc>
          <w:tcPr>
            <w:tcW w:w="7485" w:type="dxa"/>
          </w:tcPr>
          <w:p w14:paraId="504C3719" w14:textId="77777777" w:rsidR="00306469" w:rsidRDefault="00306469" w:rsidP="003625BD">
            <w:pPr>
              <w:rPr>
                <w:rFonts w:ascii="Times New Roman" w:hAnsi="Times New Roman" w:cs="Times New Roman"/>
                <w:sz w:val="24"/>
                <w:szCs w:val="24"/>
              </w:rPr>
            </w:pPr>
            <w:r>
              <w:rPr>
                <w:rFonts w:ascii="Times New Roman" w:hAnsi="Times New Roman" w:cs="Times New Roman"/>
                <w:sz w:val="24"/>
                <w:szCs w:val="24"/>
              </w:rPr>
              <w:t>Saksliste til Landsmøte 2014</w:t>
            </w:r>
          </w:p>
          <w:p w14:paraId="16EA9858" w14:textId="77777777" w:rsidR="00B43A54" w:rsidRPr="002B588E" w:rsidRDefault="00B43A54" w:rsidP="003625BD">
            <w:pPr>
              <w:rPr>
                <w:rFonts w:ascii="Times New Roman" w:hAnsi="Times New Roman" w:cs="Times New Roman"/>
                <w:sz w:val="24"/>
                <w:szCs w:val="24"/>
              </w:rPr>
            </w:pPr>
          </w:p>
        </w:tc>
      </w:tr>
      <w:tr w:rsidR="00306469" w:rsidRPr="00F00909" w14:paraId="7F21A1F7" w14:textId="77777777" w:rsidTr="005D0984">
        <w:tc>
          <w:tcPr>
            <w:tcW w:w="1577" w:type="dxa"/>
          </w:tcPr>
          <w:p w14:paraId="668654B8" w14:textId="77777777" w:rsidR="00306469" w:rsidRPr="005329B4" w:rsidRDefault="00306469" w:rsidP="00306469">
            <w:pPr>
              <w:rPr>
                <w:rFonts w:ascii="Times New Roman" w:hAnsi="Times New Roman" w:cs="Times New Roman"/>
                <w:sz w:val="24"/>
                <w:szCs w:val="24"/>
              </w:rPr>
            </w:pPr>
            <w:r>
              <w:rPr>
                <w:rFonts w:ascii="Times New Roman" w:hAnsi="Times New Roman" w:cs="Times New Roman"/>
                <w:sz w:val="24"/>
                <w:szCs w:val="24"/>
              </w:rPr>
              <w:t>13/14</w:t>
            </w:r>
          </w:p>
        </w:tc>
        <w:tc>
          <w:tcPr>
            <w:tcW w:w="7485" w:type="dxa"/>
          </w:tcPr>
          <w:p w14:paraId="4A6CFB2C" w14:textId="77777777" w:rsidR="00306469" w:rsidRDefault="00306469" w:rsidP="00306469">
            <w:pPr>
              <w:rPr>
                <w:rFonts w:ascii="Times New Roman" w:hAnsi="Times New Roman" w:cs="Times New Roman"/>
                <w:sz w:val="24"/>
                <w:szCs w:val="24"/>
              </w:rPr>
            </w:pPr>
            <w:r w:rsidRPr="002B588E">
              <w:rPr>
                <w:rFonts w:ascii="Times New Roman" w:hAnsi="Times New Roman" w:cs="Times New Roman"/>
                <w:sz w:val="24"/>
                <w:szCs w:val="24"/>
              </w:rPr>
              <w:t>Økonomi (regnskap 2013 og e</w:t>
            </w:r>
            <w:r>
              <w:rPr>
                <w:rFonts w:ascii="Times New Roman" w:hAnsi="Times New Roman" w:cs="Times New Roman"/>
                <w:sz w:val="24"/>
                <w:szCs w:val="24"/>
              </w:rPr>
              <w:t xml:space="preserve">ndringer </w:t>
            </w:r>
            <w:proofErr w:type="spellStart"/>
            <w:r>
              <w:rPr>
                <w:rFonts w:ascii="Times New Roman" w:hAnsi="Times New Roman" w:cs="Times New Roman"/>
                <w:sz w:val="24"/>
                <w:szCs w:val="24"/>
              </w:rPr>
              <w:t>ifht</w:t>
            </w:r>
            <w:proofErr w:type="spellEnd"/>
            <w:r>
              <w:rPr>
                <w:rFonts w:ascii="Times New Roman" w:hAnsi="Times New Roman" w:cs="Times New Roman"/>
                <w:sz w:val="24"/>
                <w:szCs w:val="24"/>
              </w:rPr>
              <w:t>. budsjett i 2014)</w:t>
            </w:r>
          </w:p>
          <w:p w14:paraId="51ECA924" w14:textId="77777777" w:rsidR="00B43A54" w:rsidRPr="002B588E" w:rsidRDefault="00B43A54" w:rsidP="00306469">
            <w:pPr>
              <w:rPr>
                <w:rFonts w:ascii="Times New Roman" w:hAnsi="Times New Roman" w:cs="Times New Roman"/>
                <w:sz w:val="24"/>
                <w:szCs w:val="24"/>
              </w:rPr>
            </w:pPr>
          </w:p>
        </w:tc>
      </w:tr>
      <w:tr w:rsidR="00306469" w:rsidRPr="00F00909" w14:paraId="4248CEF6" w14:textId="77777777" w:rsidTr="005D0984">
        <w:tc>
          <w:tcPr>
            <w:tcW w:w="1577" w:type="dxa"/>
          </w:tcPr>
          <w:p w14:paraId="484F8368" w14:textId="77777777" w:rsidR="00306469" w:rsidRPr="005329B4" w:rsidRDefault="00306469" w:rsidP="00306469">
            <w:pPr>
              <w:rPr>
                <w:rFonts w:ascii="Times New Roman" w:hAnsi="Times New Roman" w:cs="Times New Roman"/>
                <w:sz w:val="24"/>
                <w:szCs w:val="24"/>
              </w:rPr>
            </w:pPr>
            <w:r>
              <w:rPr>
                <w:rFonts w:ascii="Times New Roman" w:hAnsi="Times New Roman" w:cs="Times New Roman"/>
                <w:sz w:val="24"/>
                <w:szCs w:val="24"/>
              </w:rPr>
              <w:t>14/14</w:t>
            </w:r>
          </w:p>
        </w:tc>
        <w:tc>
          <w:tcPr>
            <w:tcW w:w="7485" w:type="dxa"/>
          </w:tcPr>
          <w:p w14:paraId="2D70FE3B" w14:textId="77777777" w:rsidR="00306469" w:rsidRPr="00B13565" w:rsidRDefault="00306469" w:rsidP="00306469">
            <w:pPr>
              <w:rPr>
                <w:rFonts w:ascii="Times New Roman" w:hAnsi="Times New Roman" w:cs="Times New Roman"/>
                <w:sz w:val="24"/>
                <w:szCs w:val="24"/>
              </w:rPr>
            </w:pPr>
            <w:r w:rsidRPr="005329B4">
              <w:rPr>
                <w:rFonts w:ascii="Times New Roman" w:hAnsi="Times New Roman" w:cs="Times New Roman"/>
                <w:sz w:val="24"/>
                <w:szCs w:val="24"/>
              </w:rPr>
              <w:t>Organi</w:t>
            </w:r>
            <w:r w:rsidRPr="00B13565">
              <w:rPr>
                <w:rFonts w:ascii="Times New Roman" w:hAnsi="Times New Roman" w:cs="Times New Roman"/>
                <w:sz w:val="24"/>
                <w:szCs w:val="24"/>
              </w:rPr>
              <w:t>sasjonsstruktur – forslag av vedtektsendringer til LM</w:t>
            </w:r>
            <w:r>
              <w:rPr>
                <w:rFonts w:ascii="Times New Roman" w:hAnsi="Times New Roman" w:cs="Times New Roman"/>
                <w:sz w:val="24"/>
                <w:szCs w:val="24"/>
              </w:rPr>
              <w:t xml:space="preserve"> 2014</w:t>
            </w:r>
          </w:p>
          <w:p w14:paraId="62D5E1EB" w14:textId="77777777" w:rsidR="00306469" w:rsidRPr="005329B4" w:rsidRDefault="00306469" w:rsidP="00306469">
            <w:pPr>
              <w:rPr>
                <w:rFonts w:ascii="Times New Roman" w:hAnsi="Times New Roman" w:cs="Times New Roman"/>
                <w:sz w:val="24"/>
                <w:szCs w:val="24"/>
              </w:rPr>
            </w:pPr>
          </w:p>
        </w:tc>
      </w:tr>
      <w:tr w:rsidR="00306469" w:rsidRPr="00F00909" w14:paraId="3CC7AC58" w14:textId="77777777" w:rsidTr="005D0984">
        <w:tc>
          <w:tcPr>
            <w:tcW w:w="1577" w:type="dxa"/>
          </w:tcPr>
          <w:p w14:paraId="7E387DFE" w14:textId="77777777" w:rsidR="00306469" w:rsidRPr="005329B4" w:rsidRDefault="00306469" w:rsidP="00306469">
            <w:pPr>
              <w:rPr>
                <w:rFonts w:ascii="Times New Roman" w:hAnsi="Times New Roman" w:cs="Times New Roman"/>
                <w:sz w:val="24"/>
                <w:szCs w:val="24"/>
              </w:rPr>
            </w:pPr>
            <w:r>
              <w:rPr>
                <w:rFonts w:ascii="Times New Roman" w:hAnsi="Times New Roman" w:cs="Times New Roman"/>
                <w:sz w:val="24"/>
                <w:szCs w:val="24"/>
              </w:rPr>
              <w:t>15/14</w:t>
            </w:r>
          </w:p>
        </w:tc>
        <w:tc>
          <w:tcPr>
            <w:tcW w:w="7485" w:type="dxa"/>
          </w:tcPr>
          <w:p w14:paraId="5846762E" w14:textId="77777777" w:rsidR="00306469" w:rsidRDefault="00306469" w:rsidP="00306469">
            <w:pPr>
              <w:rPr>
                <w:rFonts w:ascii="Times New Roman" w:hAnsi="Times New Roman" w:cs="Times New Roman"/>
                <w:sz w:val="24"/>
                <w:szCs w:val="24"/>
              </w:rPr>
            </w:pPr>
            <w:r>
              <w:rPr>
                <w:rFonts w:ascii="Times New Roman" w:hAnsi="Times New Roman" w:cs="Times New Roman"/>
                <w:sz w:val="24"/>
                <w:szCs w:val="24"/>
              </w:rPr>
              <w:t>Karitativ fokus</w:t>
            </w:r>
          </w:p>
          <w:p w14:paraId="223094C2" w14:textId="77777777" w:rsidR="00306469" w:rsidRPr="005329B4" w:rsidRDefault="00306469" w:rsidP="00306469">
            <w:pPr>
              <w:rPr>
                <w:rFonts w:ascii="Times New Roman" w:hAnsi="Times New Roman" w:cs="Times New Roman"/>
                <w:sz w:val="24"/>
                <w:szCs w:val="24"/>
              </w:rPr>
            </w:pPr>
          </w:p>
        </w:tc>
      </w:tr>
      <w:tr w:rsidR="00306469" w:rsidRPr="00F00909" w14:paraId="029F4146" w14:textId="77777777" w:rsidTr="005D0984">
        <w:tc>
          <w:tcPr>
            <w:tcW w:w="1577" w:type="dxa"/>
          </w:tcPr>
          <w:p w14:paraId="532B8BF3" w14:textId="77777777" w:rsidR="00306469" w:rsidRDefault="00306469" w:rsidP="00306469">
            <w:pPr>
              <w:rPr>
                <w:rFonts w:ascii="Times New Roman" w:hAnsi="Times New Roman" w:cs="Times New Roman"/>
                <w:sz w:val="24"/>
                <w:szCs w:val="24"/>
              </w:rPr>
            </w:pPr>
            <w:r>
              <w:rPr>
                <w:rFonts w:ascii="Times New Roman" w:hAnsi="Times New Roman" w:cs="Times New Roman"/>
                <w:sz w:val="24"/>
                <w:szCs w:val="24"/>
              </w:rPr>
              <w:t>16/14</w:t>
            </w:r>
          </w:p>
        </w:tc>
        <w:tc>
          <w:tcPr>
            <w:tcW w:w="7485" w:type="dxa"/>
          </w:tcPr>
          <w:p w14:paraId="48A4DD44" w14:textId="77777777" w:rsidR="00306469" w:rsidRDefault="00306469" w:rsidP="00306469">
            <w:pPr>
              <w:rPr>
                <w:rFonts w:ascii="Times New Roman" w:hAnsi="Times New Roman" w:cs="Times New Roman"/>
                <w:sz w:val="24"/>
                <w:szCs w:val="24"/>
              </w:rPr>
            </w:pPr>
            <w:r>
              <w:rPr>
                <w:rFonts w:ascii="Times New Roman" w:hAnsi="Times New Roman" w:cs="Times New Roman"/>
                <w:sz w:val="24"/>
                <w:szCs w:val="24"/>
              </w:rPr>
              <w:t>Vervekampanje 2014</w:t>
            </w:r>
          </w:p>
          <w:p w14:paraId="77C95A6F" w14:textId="77777777" w:rsidR="00306469" w:rsidRPr="00B13565" w:rsidRDefault="00306469" w:rsidP="00306469">
            <w:pPr>
              <w:rPr>
                <w:rFonts w:ascii="Times New Roman" w:hAnsi="Times New Roman" w:cs="Times New Roman"/>
                <w:sz w:val="24"/>
                <w:szCs w:val="24"/>
              </w:rPr>
            </w:pPr>
          </w:p>
        </w:tc>
      </w:tr>
      <w:tr w:rsidR="00306469" w:rsidRPr="00F00909" w14:paraId="3E5D84C9" w14:textId="77777777" w:rsidTr="005D0984">
        <w:tc>
          <w:tcPr>
            <w:tcW w:w="1577" w:type="dxa"/>
          </w:tcPr>
          <w:p w14:paraId="3297D21A" w14:textId="77777777" w:rsidR="00306469" w:rsidRDefault="00306469" w:rsidP="00306469">
            <w:pPr>
              <w:rPr>
                <w:rFonts w:ascii="Times New Roman" w:hAnsi="Times New Roman" w:cs="Times New Roman"/>
                <w:sz w:val="24"/>
                <w:szCs w:val="24"/>
              </w:rPr>
            </w:pPr>
            <w:r>
              <w:rPr>
                <w:rFonts w:ascii="Times New Roman" w:hAnsi="Times New Roman" w:cs="Times New Roman"/>
                <w:sz w:val="24"/>
                <w:szCs w:val="24"/>
              </w:rPr>
              <w:t>17/14</w:t>
            </w:r>
          </w:p>
        </w:tc>
        <w:tc>
          <w:tcPr>
            <w:tcW w:w="7485" w:type="dxa"/>
          </w:tcPr>
          <w:p w14:paraId="056407B8" w14:textId="77777777" w:rsidR="00306469" w:rsidRDefault="00B43A54" w:rsidP="00306469">
            <w:pPr>
              <w:rPr>
                <w:rFonts w:ascii="Times New Roman" w:hAnsi="Times New Roman" w:cs="Times New Roman"/>
                <w:sz w:val="24"/>
                <w:szCs w:val="24"/>
              </w:rPr>
            </w:pPr>
            <w:r>
              <w:rPr>
                <w:rFonts w:ascii="Times New Roman" w:hAnsi="Times New Roman" w:cs="Times New Roman"/>
                <w:sz w:val="24"/>
                <w:szCs w:val="24"/>
              </w:rPr>
              <w:t>Økumenisk arbeid</w:t>
            </w:r>
          </w:p>
          <w:p w14:paraId="6988C0E8" w14:textId="77777777" w:rsidR="00306469" w:rsidRPr="00B13565" w:rsidRDefault="00306469" w:rsidP="00306469">
            <w:pPr>
              <w:rPr>
                <w:rFonts w:ascii="Times New Roman" w:hAnsi="Times New Roman" w:cs="Times New Roman"/>
                <w:sz w:val="24"/>
                <w:szCs w:val="24"/>
              </w:rPr>
            </w:pPr>
          </w:p>
        </w:tc>
      </w:tr>
      <w:tr w:rsidR="00306469" w:rsidRPr="00F00909" w14:paraId="32FEB969" w14:textId="77777777" w:rsidTr="005D0984">
        <w:tc>
          <w:tcPr>
            <w:tcW w:w="1577" w:type="dxa"/>
          </w:tcPr>
          <w:p w14:paraId="24BBDA34" w14:textId="77777777" w:rsidR="00306469" w:rsidRDefault="00306469" w:rsidP="00306469">
            <w:pPr>
              <w:rPr>
                <w:rFonts w:ascii="Times New Roman" w:hAnsi="Times New Roman" w:cs="Times New Roman"/>
                <w:sz w:val="24"/>
                <w:szCs w:val="24"/>
              </w:rPr>
            </w:pPr>
            <w:r>
              <w:rPr>
                <w:rFonts w:ascii="Times New Roman" w:hAnsi="Times New Roman" w:cs="Times New Roman"/>
                <w:sz w:val="24"/>
                <w:szCs w:val="24"/>
              </w:rPr>
              <w:t>18/14</w:t>
            </w:r>
          </w:p>
        </w:tc>
        <w:tc>
          <w:tcPr>
            <w:tcW w:w="7485" w:type="dxa"/>
          </w:tcPr>
          <w:p w14:paraId="55AEC5CB" w14:textId="77777777" w:rsidR="00306469" w:rsidRDefault="00306469" w:rsidP="00306469">
            <w:pPr>
              <w:rPr>
                <w:rFonts w:ascii="Times New Roman" w:hAnsi="Times New Roman" w:cs="Times New Roman"/>
                <w:sz w:val="24"/>
                <w:szCs w:val="24"/>
              </w:rPr>
            </w:pPr>
            <w:r>
              <w:rPr>
                <w:rFonts w:ascii="Times New Roman" w:hAnsi="Times New Roman" w:cs="Times New Roman"/>
                <w:sz w:val="24"/>
                <w:szCs w:val="24"/>
              </w:rPr>
              <w:t>Lokallagsarbeid</w:t>
            </w:r>
          </w:p>
          <w:p w14:paraId="2CE6F2D6" w14:textId="77777777" w:rsidR="00306469" w:rsidRPr="00B13565" w:rsidRDefault="00306469" w:rsidP="00306469">
            <w:pPr>
              <w:rPr>
                <w:rFonts w:ascii="Times New Roman" w:hAnsi="Times New Roman" w:cs="Times New Roman"/>
                <w:sz w:val="24"/>
                <w:szCs w:val="24"/>
              </w:rPr>
            </w:pPr>
          </w:p>
        </w:tc>
      </w:tr>
      <w:tr w:rsidR="00306469" w:rsidRPr="00F00909" w14:paraId="03362D7A" w14:textId="77777777" w:rsidTr="005D0984">
        <w:tc>
          <w:tcPr>
            <w:tcW w:w="1577" w:type="dxa"/>
          </w:tcPr>
          <w:p w14:paraId="711BB76D" w14:textId="77777777" w:rsidR="00306469" w:rsidRPr="005329B4" w:rsidRDefault="00306469" w:rsidP="00306469">
            <w:pPr>
              <w:rPr>
                <w:rFonts w:ascii="Times New Roman" w:hAnsi="Times New Roman" w:cs="Times New Roman"/>
                <w:sz w:val="24"/>
                <w:szCs w:val="24"/>
              </w:rPr>
            </w:pPr>
            <w:r>
              <w:rPr>
                <w:rFonts w:ascii="Times New Roman" w:hAnsi="Times New Roman" w:cs="Times New Roman"/>
                <w:sz w:val="24"/>
                <w:szCs w:val="24"/>
              </w:rPr>
              <w:t>19/14</w:t>
            </w:r>
          </w:p>
        </w:tc>
        <w:tc>
          <w:tcPr>
            <w:tcW w:w="7485" w:type="dxa"/>
          </w:tcPr>
          <w:p w14:paraId="4F58B8F9" w14:textId="77777777" w:rsidR="00306469" w:rsidRDefault="00306469" w:rsidP="00306469">
            <w:pPr>
              <w:rPr>
                <w:rFonts w:ascii="Times New Roman" w:hAnsi="Times New Roman" w:cs="Times New Roman"/>
                <w:sz w:val="24"/>
                <w:szCs w:val="24"/>
              </w:rPr>
            </w:pPr>
            <w:r w:rsidRPr="00B13565">
              <w:rPr>
                <w:rFonts w:ascii="Times New Roman" w:hAnsi="Times New Roman" w:cs="Times New Roman"/>
                <w:sz w:val="24"/>
                <w:szCs w:val="24"/>
              </w:rPr>
              <w:t>Hvordan rekruttere folk til utvalg?</w:t>
            </w:r>
          </w:p>
          <w:p w14:paraId="19BD0359" w14:textId="77777777" w:rsidR="00306469" w:rsidRPr="005329B4" w:rsidRDefault="00306469" w:rsidP="00306469">
            <w:pPr>
              <w:rPr>
                <w:rFonts w:ascii="Times New Roman" w:hAnsi="Times New Roman" w:cs="Times New Roman"/>
                <w:sz w:val="24"/>
                <w:szCs w:val="24"/>
              </w:rPr>
            </w:pPr>
          </w:p>
        </w:tc>
      </w:tr>
      <w:tr w:rsidR="00306469" w:rsidRPr="00F00909" w14:paraId="53B9065A" w14:textId="77777777" w:rsidTr="005D0984">
        <w:tc>
          <w:tcPr>
            <w:tcW w:w="1577" w:type="dxa"/>
          </w:tcPr>
          <w:p w14:paraId="507B4104" w14:textId="77777777" w:rsidR="00306469" w:rsidRPr="00B13565" w:rsidRDefault="00306469" w:rsidP="00306469">
            <w:pPr>
              <w:rPr>
                <w:rFonts w:ascii="Times New Roman" w:hAnsi="Times New Roman" w:cs="Times New Roman"/>
                <w:sz w:val="24"/>
                <w:szCs w:val="24"/>
              </w:rPr>
            </w:pPr>
            <w:r>
              <w:rPr>
                <w:rFonts w:ascii="Times New Roman" w:hAnsi="Times New Roman" w:cs="Times New Roman"/>
                <w:sz w:val="24"/>
                <w:szCs w:val="24"/>
              </w:rPr>
              <w:t>20</w:t>
            </w:r>
            <w:r w:rsidRPr="00B13565">
              <w:rPr>
                <w:rFonts w:ascii="Times New Roman" w:hAnsi="Times New Roman" w:cs="Times New Roman"/>
                <w:sz w:val="24"/>
                <w:szCs w:val="24"/>
              </w:rPr>
              <w:t>/14</w:t>
            </w:r>
          </w:p>
        </w:tc>
        <w:tc>
          <w:tcPr>
            <w:tcW w:w="7485" w:type="dxa"/>
          </w:tcPr>
          <w:p w14:paraId="237A09ED" w14:textId="77777777" w:rsidR="00306469" w:rsidRPr="00B13565" w:rsidRDefault="00306469" w:rsidP="00306469">
            <w:pPr>
              <w:rPr>
                <w:rFonts w:ascii="Times New Roman" w:hAnsi="Times New Roman" w:cs="Times New Roman"/>
                <w:sz w:val="24"/>
                <w:szCs w:val="24"/>
              </w:rPr>
            </w:pPr>
            <w:r w:rsidRPr="005329B4">
              <w:rPr>
                <w:rFonts w:ascii="Times New Roman" w:hAnsi="Times New Roman" w:cs="Times New Roman"/>
                <w:sz w:val="24"/>
                <w:szCs w:val="24"/>
              </w:rPr>
              <w:t>Distriktsamtaler</w:t>
            </w:r>
          </w:p>
          <w:p w14:paraId="1BDBA0EB" w14:textId="77777777" w:rsidR="00306469" w:rsidRPr="00B13565" w:rsidRDefault="00306469" w:rsidP="00306469">
            <w:pPr>
              <w:rPr>
                <w:rFonts w:ascii="Times New Roman" w:hAnsi="Times New Roman" w:cs="Times New Roman"/>
                <w:sz w:val="24"/>
                <w:szCs w:val="24"/>
              </w:rPr>
            </w:pPr>
          </w:p>
        </w:tc>
      </w:tr>
      <w:tr w:rsidR="00306469" w:rsidRPr="00F00909" w14:paraId="7FB3DE96" w14:textId="77777777" w:rsidTr="005D0984">
        <w:trPr>
          <w:trHeight w:val="70"/>
        </w:trPr>
        <w:tc>
          <w:tcPr>
            <w:tcW w:w="1577" w:type="dxa"/>
          </w:tcPr>
          <w:p w14:paraId="7C358043" w14:textId="77777777" w:rsidR="00306469" w:rsidRPr="005329B4" w:rsidRDefault="00306469" w:rsidP="00306469">
            <w:pPr>
              <w:rPr>
                <w:rFonts w:ascii="Times New Roman" w:hAnsi="Times New Roman" w:cs="Times New Roman"/>
                <w:sz w:val="24"/>
                <w:szCs w:val="24"/>
              </w:rPr>
            </w:pPr>
            <w:r>
              <w:rPr>
                <w:rFonts w:ascii="Times New Roman" w:hAnsi="Times New Roman" w:cs="Times New Roman"/>
                <w:sz w:val="24"/>
                <w:szCs w:val="24"/>
              </w:rPr>
              <w:t>21/14</w:t>
            </w:r>
          </w:p>
        </w:tc>
        <w:tc>
          <w:tcPr>
            <w:tcW w:w="7485" w:type="dxa"/>
          </w:tcPr>
          <w:p w14:paraId="2B8674D1" w14:textId="77777777" w:rsidR="00306469" w:rsidRPr="005329B4" w:rsidRDefault="00306469" w:rsidP="00306469">
            <w:pPr>
              <w:rPr>
                <w:rFonts w:ascii="Times New Roman" w:hAnsi="Times New Roman" w:cs="Times New Roman"/>
                <w:sz w:val="24"/>
                <w:szCs w:val="24"/>
              </w:rPr>
            </w:pPr>
            <w:r w:rsidRPr="005329B4">
              <w:rPr>
                <w:rFonts w:ascii="Times New Roman" w:hAnsi="Times New Roman" w:cs="Times New Roman"/>
                <w:sz w:val="24"/>
                <w:szCs w:val="24"/>
              </w:rPr>
              <w:t>Eventuelt</w:t>
            </w:r>
          </w:p>
          <w:p w14:paraId="603C2DBF" w14:textId="77777777" w:rsidR="00306469" w:rsidRPr="005329B4" w:rsidRDefault="00306469" w:rsidP="00306469">
            <w:pPr>
              <w:rPr>
                <w:rFonts w:ascii="Times New Roman" w:hAnsi="Times New Roman" w:cs="Times New Roman"/>
                <w:sz w:val="24"/>
                <w:szCs w:val="24"/>
              </w:rPr>
            </w:pPr>
          </w:p>
        </w:tc>
      </w:tr>
    </w:tbl>
    <w:p w14:paraId="326F1768" w14:textId="77777777" w:rsidR="007E7839" w:rsidRPr="00C11ADF" w:rsidRDefault="00AD221F" w:rsidP="00F00909">
      <w:pPr>
        <w:jc w:val="center"/>
        <w:rPr>
          <w:rFonts w:ascii="Times New Roman" w:eastAsia="Times New Roman" w:hAnsi="Times New Roman" w:cs="Times New Roman"/>
          <w:b/>
          <w:color w:val="FFFFFF"/>
          <w:sz w:val="72"/>
          <w:szCs w:val="72"/>
          <w:lang w:eastAsia="nb-NO"/>
        </w:rPr>
      </w:pPr>
      <w:r w:rsidRPr="00F00909">
        <w:rPr>
          <w:rFonts w:ascii="Times New Roman" w:hAnsi="Times New Roman" w:cs="Times New Roman"/>
          <w:b/>
          <w:sz w:val="72"/>
          <w:szCs w:val="72"/>
        </w:rPr>
        <w:t xml:space="preserve"> </w:t>
      </w:r>
      <w:r w:rsidR="00F00909" w:rsidRPr="00C11ADF">
        <w:rPr>
          <w:rFonts w:ascii="Times New Roman" w:hAnsi="Times New Roman" w:cs="Times New Roman"/>
          <w:b/>
          <w:sz w:val="72"/>
          <w:szCs w:val="72"/>
        </w:rPr>
        <w:t>SAKSLISTE</w:t>
      </w:r>
      <w:r w:rsidR="007E7839" w:rsidRPr="00C11ADF">
        <w:rPr>
          <w:rFonts w:ascii="Times New Roman" w:hAnsi="Times New Roman" w:cs="Times New Roman"/>
          <w:b/>
          <w:sz w:val="72"/>
          <w:szCs w:val="72"/>
        </w:rPr>
        <w:br w:type="page"/>
      </w:r>
    </w:p>
    <w:p w14:paraId="6AE1AE72" w14:textId="77777777" w:rsidR="00865E45" w:rsidRPr="00C11ADF" w:rsidRDefault="00075F88" w:rsidP="00865E45">
      <w:pPr>
        <w:pStyle w:val="Overskrift1"/>
        <w:pBdr>
          <w:left w:val="single" w:sz="4" w:space="2" w:color="auto"/>
        </w:pBdr>
      </w:pPr>
      <w:r w:rsidRPr="00C11ADF">
        <w:lastRenderedPageBreak/>
        <w:t xml:space="preserve">Sak </w:t>
      </w:r>
      <w:r w:rsidR="000C7FBD" w:rsidRPr="00C11ADF">
        <w:t>08</w:t>
      </w:r>
      <w:r w:rsidR="004A6EF9" w:rsidRPr="00C11ADF">
        <w:t>/1</w:t>
      </w:r>
      <w:r w:rsidR="000C7FBD" w:rsidRPr="00C11ADF">
        <w:t>4</w:t>
      </w:r>
      <w:r w:rsidRPr="00C11ADF">
        <w:t xml:space="preserve"> Godkjenning av innkalling og dagsorden</w:t>
      </w:r>
      <w:r w:rsidR="00615DB5" w:rsidRPr="00C11ADF">
        <w:t xml:space="preserve">, melding av saker til eventuelt og valg av </w:t>
      </w:r>
      <w:r w:rsidR="00615DB5" w:rsidRPr="00C11ADF">
        <w:rPr>
          <w:highlight w:val="black"/>
        </w:rPr>
        <w:t>protokollunderskrivere</w:t>
      </w:r>
    </w:p>
    <w:p w14:paraId="6EEE380F" w14:textId="77777777" w:rsidR="00075F88" w:rsidRPr="00C11ADF" w:rsidRDefault="00075F88" w:rsidP="00C53BDD">
      <w:pPr>
        <w:pStyle w:val="Saksorientering"/>
        <w:pBdr>
          <w:left w:val="single" w:sz="4" w:space="2" w:color="auto"/>
        </w:pBdr>
        <w:shd w:val="clear" w:color="auto" w:fill="B8E08C"/>
      </w:pPr>
    </w:p>
    <w:p w14:paraId="43E97FF9" w14:textId="77777777" w:rsidR="00C53BDD" w:rsidRPr="00C11ADF" w:rsidRDefault="00615DB5" w:rsidP="00C53BDD">
      <w:pPr>
        <w:pStyle w:val="Saksorientering"/>
        <w:pBdr>
          <w:left w:val="single" w:sz="4" w:space="2" w:color="auto"/>
        </w:pBdr>
        <w:shd w:val="clear" w:color="auto" w:fill="B8E08C"/>
      </w:pPr>
      <w:r w:rsidRPr="00C11ADF">
        <w:t xml:space="preserve">Landsstyret (LS) er det viktigste organet til NUK mellom landsmøtene. Det er derfor viktig at innkallingen kommer ut til alle i LS. Det første LS må gjøre er å godkjenne dagsorden for møtet og her kan det også meldes saker til eventuelt. Referatet fra LS går til mange ulike instanser og for å sikre at referatet </w:t>
      </w:r>
      <w:r w:rsidR="00075F88" w:rsidRPr="00C11ADF">
        <w:t xml:space="preserve">er </w:t>
      </w:r>
      <w:r w:rsidRPr="00C11ADF">
        <w:t>korrekt så velges det to protokollunderskrivere som kan skrive under referatet før det blir sendt ut.</w:t>
      </w:r>
    </w:p>
    <w:p w14:paraId="6FDF5C47" w14:textId="77777777" w:rsidR="00C53BDD" w:rsidRPr="00C11ADF" w:rsidRDefault="00C53BDD" w:rsidP="00C53BDD">
      <w:pPr>
        <w:pStyle w:val="Saksorientering"/>
        <w:pBdr>
          <w:left w:val="single" w:sz="4" w:space="2" w:color="auto"/>
        </w:pBdr>
        <w:shd w:val="clear" w:color="auto" w:fill="B8E08C"/>
      </w:pPr>
    </w:p>
    <w:p w14:paraId="66E4146A" w14:textId="77777777" w:rsidR="00075F88" w:rsidRDefault="00075F88" w:rsidP="0041567E">
      <w:pPr>
        <w:rPr>
          <w:rFonts w:ascii="Times New Roman" w:hAnsi="Times New Roman" w:cs="Times New Roman"/>
          <w:b/>
        </w:rPr>
      </w:pPr>
    </w:p>
    <w:p w14:paraId="56F013D4" w14:textId="17A85840" w:rsidR="00CC26A3" w:rsidRDefault="007B4713" w:rsidP="00A3362D">
      <w:pPr>
        <w:rPr>
          <w:rFonts w:ascii="Times New Roman" w:hAnsi="Times New Roman" w:cs="Times New Roman"/>
        </w:rPr>
      </w:pPr>
      <w:r>
        <w:rPr>
          <w:rFonts w:ascii="Times New Roman" w:hAnsi="Times New Roman" w:cs="Times New Roman"/>
        </w:rPr>
        <w:t>Isabelle Sanchez foreslås til møteleder</w:t>
      </w:r>
    </w:p>
    <w:p w14:paraId="5918635A" w14:textId="24E4466C" w:rsidR="007B4713" w:rsidRDefault="007B4713" w:rsidP="00A3362D">
      <w:pPr>
        <w:rPr>
          <w:rFonts w:ascii="Times New Roman" w:hAnsi="Times New Roman" w:cs="Times New Roman"/>
        </w:rPr>
      </w:pPr>
      <w:proofErr w:type="spellStart"/>
      <w:r>
        <w:rPr>
          <w:rFonts w:ascii="Times New Roman" w:hAnsi="Times New Roman" w:cs="Times New Roman"/>
        </w:rPr>
        <w:t>N</w:t>
      </w:r>
      <w:r w:rsidR="00527CD2">
        <w:rPr>
          <w:rFonts w:ascii="Times New Roman" w:hAnsi="Times New Roman" w:cs="Times New Roman"/>
        </w:rPr>
        <w:t>UK</w:t>
      </w:r>
      <w:r>
        <w:rPr>
          <w:rFonts w:ascii="Times New Roman" w:hAnsi="Times New Roman" w:cs="Times New Roman"/>
        </w:rPr>
        <w:t>s</w:t>
      </w:r>
      <w:proofErr w:type="spellEnd"/>
      <w:r>
        <w:rPr>
          <w:rFonts w:ascii="Times New Roman" w:hAnsi="Times New Roman" w:cs="Times New Roman"/>
        </w:rPr>
        <w:t xml:space="preserve"> sekretariat foreslås til referenter</w:t>
      </w:r>
    </w:p>
    <w:p w14:paraId="304E5FF3" w14:textId="4A59B89B" w:rsidR="007B4713" w:rsidRPr="007B4713" w:rsidRDefault="007B4713" w:rsidP="00A3362D">
      <w:pPr>
        <w:rPr>
          <w:rFonts w:ascii="Times New Roman" w:hAnsi="Times New Roman" w:cs="Times New Roman"/>
        </w:rPr>
      </w:pPr>
      <w:r>
        <w:rPr>
          <w:rFonts w:ascii="Times New Roman" w:hAnsi="Times New Roman" w:cs="Times New Roman"/>
        </w:rPr>
        <w:t>Thao Phuong Huynh og Susanne Tande foreslås som protokollunderskrivere.</w:t>
      </w:r>
    </w:p>
    <w:p w14:paraId="53358661" w14:textId="77777777" w:rsidR="00CC26A3" w:rsidRPr="00C11ADF" w:rsidRDefault="00CC26A3" w:rsidP="0041567E">
      <w:pPr>
        <w:rPr>
          <w:rFonts w:ascii="Times New Roman" w:hAnsi="Times New Roman" w:cs="Times New Roman"/>
          <w:b/>
        </w:rPr>
      </w:pPr>
    </w:p>
    <w:p w14:paraId="47711353" w14:textId="77777777" w:rsidR="00CC26A3" w:rsidRPr="00C11ADF" w:rsidRDefault="00CC26A3" w:rsidP="0041567E">
      <w:pPr>
        <w:rPr>
          <w:rFonts w:ascii="Times New Roman" w:hAnsi="Times New Roman" w:cs="Times New Roman"/>
          <w:b/>
        </w:rPr>
      </w:pPr>
    </w:p>
    <w:p w14:paraId="57FF3A0E" w14:textId="77777777" w:rsidR="00CC26A3" w:rsidRPr="00C11ADF" w:rsidRDefault="00CC26A3" w:rsidP="0041567E">
      <w:pPr>
        <w:rPr>
          <w:rFonts w:ascii="Times New Roman" w:hAnsi="Times New Roman" w:cs="Times New Roman"/>
          <w:b/>
        </w:rPr>
      </w:pPr>
    </w:p>
    <w:p w14:paraId="7563224B" w14:textId="77777777" w:rsidR="00CC26A3" w:rsidRPr="00C11ADF" w:rsidRDefault="00CC26A3" w:rsidP="0041567E">
      <w:pPr>
        <w:rPr>
          <w:rFonts w:ascii="Times New Roman" w:hAnsi="Times New Roman" w:cs="Times New Roman"/>
          <w:b/>
        </w:rPr>
      </w:pPr>
    </w:p>
    <w:p w14:paraId="77279712" w14:textId="77777777" w:rsidR="00CC26A3" w:rsidRPr="00C11ADF" w:rsidRDefault="00CC26A3" w:rsidP="0041567E">
      <w:pPr>
        <w:rPr>
          <w:rFonts w:ascii="Times New Roman" w:hAnsi="Times New Roman" w:cs="Times New Roman"/>
          <w:b/>
        </w:rPr>
      </w:pPr>
    </w:p>
    <w:p w14:paraId="44DB893F" w14:textId="77777777" w:rsidR="00CC26A3" w:rsidRPr="00C11ADF" w:rsidRDefault="00CC26A3" w:rsidP="0041567E">
      <w:pPr>
        <w:rPr>
          <w:rFonts w:ascii="Times New Roman" w:hAnsi="Times New Roman" w:cs="Times New Roman"/>
          <w:b/>
        </w:rPr>
      </w:pPr>
    </w:p>
    <w:p w14:paraId="352D0B88" w14:textId="77777777" w:rsidR="00CC26A3" w:rsidRPr="00C11ADF" w:rsidRDefault="00CC26A3" w:rsidP="0041567E">
      <w:pPr>
        <w:rPr>
          <w:rFonts w:ascii="Times New Roman" w:hAnsi="Times New Roman" w:cs="Times New Roman"/>
          <w:b/>
        </w:rPr>
      </w:pPr>
    </w:p>
    <w:p w14:paraId="1C202B7D" w14:textId="77777777" w:rsidR="003B09BB" w:rsidRPr="00C11ADF" w:rsidRDefault="003B09BB" w:rsidP="0041567E">
      <w:pPr>
        <w:rPr>
          <w:rFonts w:ascii="Times New Roman" w:hAnsi="Times New Roman" w:cs="Times New Roman"/>
          <w:b/>
        </w:rPr>
      </w:pPr>
    </w:p>
    <w:p w14:paraId="19310E0A" w14:textId="77777777" w:rsidR="00CC26A3" w:rsidRPr="00C11ADF" w:rsidRDefault="00CC26A3" w:rsidP="0041567E">
      <w:pPr>
        <w:rPr>
          <w:rFonts w:ascii="Times New Roman" w:hAnsi="Times New Roman" w:cs="Times New Roman"/>
          <w:b/>
        </w:rPr>
      </w:pPr>
    </w:p>
    <w:p w14:paraId="09F44EE2" w14:textId="3110A8E6" w:rsidR="00075F88" w:rsidRPr="00C11ADF" w:rsidRDefault="000C7FBD" w:rsidP="0041567E">
      <w:pPr>
        <w:pStyle w:val="Overskrift1"/>
      </w:pPr>
      <w:r w:rsidRPr="00C11ADF">
        <w:t>Sak 08</w:t>
      </w:r>
      <w:r w:rsidR="00CC26A3" w:rsidRPr="00C11ADF">
        <w:t>/1</w:t>
      </w:r>
      <w:r w:rsidRPr="00C11ADF">
        <w:t>4</w:t>
      </w:r>
      <w:r w:rsidR="00CC26A3" w:rsidRPr="00C11ADF">
        <w:t xml:space="preserve">: </w:t>
      </w:r>
      <w:r w:rsidR="007B4713">
        <w:t>V</w:t>
      </w:r>
      <w:r w:rsidR="00075F88" w:rsidRPr="00C11ADF">
        <w:t>edtak</w:t>
      </w:r>
    </w:p>
    <w:p w14:paraId="7C82DEE2" w14:textId="77777777" w:rsidR="00075F88" w:rsidRPr="00C11ADF" w:rsidRDefault="00075F88" w:rsidP="0041567E">
      <w:pPr>
        <w:pStyle w:val="Saksorientering"/>
      </w:pPr>
    </w:p>
    <w:p w14:paraId="43AD7970" w14:textId="778E229D" w:rsidR="00075F88" w:rsidRPr="00C11ADF" w:rsidRDefault="00615DB5" w:rsidP="0041567E">
      <w:pPr>
        <w:pStyle w:val="Saksorientering"/>
      </w:pPr>
      <w:r w:rsidRPr="00C11ADF">
        <w:t>I</w:t>
      </w:r>
      <w:r w:rsidR="00075F88" w:rsidRPr="00C11ADF">
        <w:t xml:space="preserve">nnkalling og dagsorden </w:t>
      </w:r>
      <w:r w:rsidR="00527CD2">
        <w:t>ble godkjent.</w:t>
      </w:r>
    </w:p>
    <w:p w14:paraId="7118A8E8" w14:textId="0BE63A26" w:rsidR="00075F88" w:rsidRDefault="00527CD2" w:rsidP="0041567E">
      <w:pPr>
        <w:pStyle w:val="Saksorientering"/>
      </w:pPr>
      <w:r>
        <w:t>Isabelle Sanchez ble valgt til o</w:t>
      </w:r>
      <w:r w:rsidR="007B4713">
        <w:t>rdstyrer</w:t>
      </w:r>
      <w:r>
        <w:t>.</w:t>
      </w:r>
    </w:p>
    <w:p w14:paraId="28326E9C" w14:textId="4176C10C" w:rsidR="007B4713" w:rsidRDefault="007B4713" w:rsidP="0041567E">
      <w:pPr>
        <w:pStyle w:val="Saksorientering"/>
      </w:pPr>
      <w:r>
        <w:t xml:space="preserve">Sekretariatet </w:t>
      </w:r>
      <w:r w:rsidR="00527CD2">
        <w:t xml:space="preserve">ble </w:t>
      </w:r>
      <w:r>
        <w:t>valgt til referenter</w:t>
      </w:r>
      <w:r w:rsidR="00527CD2">
        <w:t>.</w:t>
      </w:r>
    </w:p>
    <w:p w14:paraId="3446A82D" w14:textId="03D8AF0C" w:rsidR="007B4713" w:rsidRPr="00C11ADF" w:rsidRDefault="007B4713" w:rsidP="0041567E">
      <w:pPr>
        <w:pStyle w:val="Saksorientering"/>
      </w:pPr>
      <w:r>
        <w:t xml:space="preserve">Thao Phuong Huynh og Susanne Tande </w:t>
      </w:r>
      <w:r w:rsidR="00527CD2">
        <w:t xml:space="preserve">ble </w:t>
      </w:r>
      <w:r>
        <w:t>valgt til protokollunderskrivere.</w:t>
      </w:r>
    </w:p>
    <w:p w14:paraId="5A14C9B6" w14:textId="77777777" w:rsidR="00075F88" w:rsidRPr="00C11ADF" w:rsidRDefault="00075F88" w:rsidP="0041567E">
      <w:pPr>
        <w:pStyle w:val="Saksorientering"/>
      </w:pPr>
    </w:p>
    <w:p w14:paraId="6A8B27A7" w14:textId="77777777" w:rsidR="00AA4452" w:rsidRPr="00C11ADF" w:rsidRDefault="00AA4452">
      <w:pPr>
        <w:rPr>
          <w:rFonts w:ascii="Times New Roman" w:hAnsi="Times New Roman" w:cs="Times New Roman"/>
        </w:rPr>
      </w:pPr>
    </w:p>
    <w:p w14:paraId="777D1804" w14:textId="77777777" w:rsidR="00075F88" w:rsidRPr="00C11ADF" w:rsidRDefault="00075F88">
      <w:pPr>
        <w:rPr>
          <w:rFonts w:ascii="Times New Roman" w:hAnsi="Times New Roman" w:cs="Times New Roman"/>
        </w:rPr>
      </w:pPr>
    </w:p>
    <w:p w14:paraId="150F564E" w14:textId="77777777" w:rsidR="00FE5E8D" w:rsidRPr="00C11ADF" w:rsidRDefault="00FE5E8D">
      <w:pPr>
        <w:rPr>
          <w:rFonts w:ascii="Times New Roman" w:hAnsi="Times New Roman" w:cs="Times New Roman"/>
        </w:rPr>
      </w:pPr>
      <w:r w:rsidRPr="00C11ADF">
        <w:rPr>
          <w:rFonts w:ascii="Times New Roman" w:hAnsi="Times New Roman" w:cs="Times New Roman"/>
        </w:rPr>
        <w:br w:type="page"/>
      </w:r>
    </w:p>
    <w:p w14:paraId="086EA3C3" w14:textId="77777777" w:rsidR="00865E45" w:rsidRPr="00C11ADF" w:rsidRDefault="00075F88" w:rsidP="00865E45">
      <w:pPr>
        <w:pStyle w:val="Overskrift1"/>
      </w:pPr>
      <w:r w:rsidRPr="00C11ADF">
        <w:t xml:space="preserve">Sak </w:t>
      </w:r>
      <w:r w:rsidR="000C7FBD" w:rsidRPr="00C11ADF">
        <w:t>09</w:t>
      </w:r>
      <w:r w:rsidRPr="00C11ADF">
        <w:t>/1</w:t>
      </w:r>
      <w:r w:rsidR="000C7FBD" w:rsidRPr="00C11ADF">
        <w:t>4</w:t>
      </w:r>
      <w:r w:rsidRPr="00C11ADF">
        <w:t xml:space="preserve"> Siden sist</w:t>
      </w:r>
    </w:p>
    <w:p w14:paraId="178D36E0" w14:textId="77777777" w:rsidR="00075F88" w:rsidRPr="00C11ADF" w:rsidRDefault="00075F88" w:rsidP="00C53BDD">
      <w:pPr>
        <w:pStyle w:val="Saksorientering"/>
        <w:shd w:val="clear" w:color="auto" w:fill="B8E08C"/>
      </w:pPr>
    </w:p>
    <w:p w14:paraId="1F7EEA59" w14:textId="77777777" w:rsidR="00C53BDD" w:rsidRPr="00C11ADF" w:rsidRDefault="00075F88" w:rsidP="00C53BDD">
      <w:pPr>
        <w:pStyle w:val="Saksorientering"/>
        <w:shd w:val="clear" w:color="auto" w:fill="B8E08C"/>
      </w:pPr>
      <w:r w:rsidRPr="00C11ADF">
        <w:t xml:space="preserve">Vi oppdaterer hverandre på hva som skjer i </w:t>
      </w:r>
      <w:r w:rsidR="00DC7A43" w:rsidRPr="00C11ADF">
        <w:t xml:space="preserve">utvalget eller distriktet vi representerer og forteller eventuelt om </w:t>
      </w:r>
      <w:r w:rsidRPr="00C11ADF">
        <w:t xml:space="preserve">konkrete planer for fremtiden. </w:t>
      </w:r>
    </w:p>
    <w:p w14:paraId="62F109EF" w14:textId="77777777" w:rsidR="00C53BDD" w:rsidRPr="00C11ADF" w:rsidRDefault="00C53BDD" w:rsidP="00C53BDD">
      <w:pPr>
        <w:pStyle w:val="Saksorientering"/>
        <w:shd w:val="clear" w:color="auto" w:fill="B8E08C"/>
      </w:pPr>
    </w:p>
    <w:p w14:paraId="5416F91A" w14:textId="77777777" w:rsidR="00075F88" w:rsidRDefault="00075F88" w:rsidP="0041567E">
      <w:pPr>
        <w:rPr>
          <w:rFonts w:ascii="Times New Roman" w:hAnsi="Times New Roman" w:cs="Times New Roman"/>
          <w:b/>
        </w:rPr>
      </w:pPr>
    </w:p>
    <w:p w14:paraId="1E0F1714" w14:textId="43F50A38" w:rsidR="008B0DC6" w:rsidRPr="00C11ADF" w:rsidRDefault="008B0DC6" w:rsidP="0041567E">
      <w:pPr>
        <w:rPr>
          <w:rFonts w:ascii="Times New Roman" w:hAnsi="Times New Roman" w:cs="Times New Roman"/>
          <w:b/>
        </w:rPr>
      </w:pPr>
      <w:r>
        <w:rPr>
          <w:rFonts w:ascii="Times New Roman" w:hAnsi="Times New Roman" w:cs="Times New Roman"/>
          <w:b/>
        </w:rPr>
        <w:t>Punkter til orientering</w:t>
      </w:r>
      <w:r>
        <w:rPr>
          <w:rFonts w:ascii="Times New Roman" w:hAnsi="Times New Roman" w:cs="Times New Roman"/>
          <w:b/>
        </w:rPr>
        <w:softHyphen/>
        <w:t>:</w:t>
      </w:r>
    </w:p>
    <w:p w14:paraId="105F4E23" w14:textId="77777777" w:rsidR="00DC7A43" w:rsidRPr="00A3362D" w:rsidRDefault="00DC7A43"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Hva er status for de ulike lokallagene i ditt distrikt?</w:t>
      </w:r>
    </w:p>
    <w:p w14:paraId="33455993" w14:textId="77777777" w:rsidR="00DC7A43" w:rsidRPr="00A3362D" w:rsidRDefault="00DC7A43"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 xml:space="preserve">Har det skjedd noe spesielt siden LS i </w:t>
      </w:r>
      <w:r w:rsidR="007C00CD" w:rsidRPr="00A3362D">
        <w:rPr>
          <w:rFonts w:ascii="Times New Roman" w:hAnsi="Times New Roman" w:cs="Times New Roman"/>
          <w:sz w:val="24"/>
          <w:szCs w:val="24"/>
        </w:rPr>
        <w:t>januar</w:t>
      </w:r>
      <w:r w:rsidRPr="00A3362D">
        <w:rPr>
          <w:rFonts w:ascii="Times New Roman" w:hAnsi="Times New Roman" w:cs="Times New Roman"/>
          <w:sz w:val="24"/>
          <w:szCs w:val="24"/>
        </w:rPr>
        <w:t>?</w:t>
      </w:r>
    </w:p>
    <w:p w14:paraId="068A3379" w14:textId="77777777" w:rsidR="00DC7A43" w:rsidRPr="00A3362D" w:rsidRDefault="00DC7A43"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Har det blitt arrangert noen distriktstreff?</w:t>
      </w:r>
    </w:p>
    <w:p w14:paraId="7EE55EFA" w14:textId="77777777" w:rsidR="00DC7A43" w:rsidRPr="00A3362D" w:rsidRDefault="00DC7A43"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Er det noe viktig som skal arrangeres i nærmeste fremtid?</w:t>
      </w:r>
    </w:p>
    <w:p w14:paraId="40799B99" w14:textId="77777777" w:rsidR="00DC7A43" w:rsidRPr="00A3362D" w:rsidRDefault="00DC7A43"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Har det vært noen endringer av ledere i lokallagene eller medlemmer i utvalgene?</w:t>
      </w:r>
    </w:p>
    <w:p w14:paraId="14532350" w14:textId="77777777" w:rsidR="00DC7A43" w:rsidRPr="00A3362D" w:rsidRDefault="00DC7A43"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Hva har utvalgene eller bladene fokusert på siden sist LS?</w:t>
      </w:r>
      <w:r w:rsidRPr="00A3362D">
        <w:rPr>
          <w:rFonts w:ascii="Times New Roman" w:hAnsi="Times New Roman" w:cs="Times New Roman"/>
          <w:sz w:val="24"/>
          <w:szCs w:val="24"/>
        </w:rPr>
        <w:tab/>
      </w:r>
    </w:p>
    <w:p w14:paraId="547E68A9" w14:textId="77777777" w:rsidR="00A3362D" w:rsidRPr="00A3362D" w:rsidRDefault="00A3362D" w:rsidP="00A3362D">
      <w:pPr>
        <w:pStyle w:val="Normaltekst"/>
        <w:rPr>
          <w:rFonts w:ascii="Times New Roman" w:hAnsi="Times New Roman" w:cs="Times New Roman"/>
          <w:sz w:val="24"/>
          <w:szCs w:val="24"/>
        </w:rPr>
      </w:pPr>
    </w:p>
    <w:p w14:paraId="108208DE" w14:textId="63489EAD" w:rsidR="00936A9F" w:rsidRPr="00A3362D" w:rsidRDefault="00A3362D" w:rsidP="00A3362D">
      <w:pPr>
        <w:pStyle w:val="Normaltekst"/>
        <w:rPr>
          <w:rFonts w:ascii="Times New Roman" w:hAnsi="Times New Roman" w:cs="Times New Roman"/>
          <w:sz w:val="24"/>
          <w:szCs w:val="24"/>
        </w:rPr>
      </w:pPr>
      <w:r w:rsidRPr="00A3362D">
        <w:rPr>
          <w:rStyle w:val="Tittel1"/>
          <w:rFonts w:ascii="Times New Roman" w:hAnsi="Times New Roman" w:cs="Times New Roman"/>
          <w:b/>
          <w:sz w:val="24"/>
        </w:rPr>
        <w:t>Ledertreningsutvalget (LTU):</w:t>
      </w:r>
      <w:r w:rsidRPr="00A3362D">
        <w:rPr>
          <w:rStyle w:val="Tittel1"/>
          <w:sz w:val="24"/>
        </w:rPr>
        <w:t xml:space="preserve"> </w:t>
      </w:r>
      <w:r w:rsidR="00251176" w:rsidRPr="00A3362D">
        <w:rPr>
          <w:rFonts w:ascii="Times New Roman" w:hAnsi="Times New Roman" w:cs="Times New Roman"/>
          <w:sz w:val="24"/>
          <w:szCs w:val="24"/>
        </w:rPr>
        <w:t>Har gjennomført</w:t>
      </w:r>
      <w:r w:rsidR="00024D2A" w:rsidRPr="00A3362D">
        <w:rPr>
          <w:rFonts w:ascii="Times New Roman" w:hAnsi="Times New Roman" w:cs="Times New Roman"/>
          <w:sz w:val="24"/>
          <w:szCs w:val="24"/>
        </w:rPr>
        <w:t xml:space="preserve"> vårsamling</w:t>
      </w:r>
      <w:r w:rsidR="00251176" w:rsidRPr="00A3362D">
        <w:rPr>
          <w:rFonts w:ascii="Times New Roman" w:hAnsi="Times New Roman" w:cs="Times New Roman"/>
          <w:sz w:val="24"/>
          <w:szCs w:val="24"/>
        </w:rPr>
        <w:t xml:space="preserve"> i februar, og det var bra påmelding. Det ble også gjennomført barneopplegg på vårsamling. Barneopplegget var </w:t>
      </w:r>
      <w:r w:rsidR="00936A9F" w:rsidRPr="00A3362D">
        <w:rPr>
          <w:rFonts w:ascii="Times New Roman" w:hAnsi="Times New Roman" w:cs="Times New Roman"/>
          <w:sz w:val="24"/>
          <w:szCs w:val="24"/>
        </w:rPr>
        <w:t>et samarbeid mellom BUT og</w:t>
      </w:r>
      <w:r w:rsidR="00527CD2">
        <w:rPr>
          <w:rFonts w:ascii="Times New Roman" w:hAnsi="Times New Roman" w:cs="Times New Roman"/>
          <w:sz w:val="24"/>
          <w:szCs w:val="24"/>
        </w:rPr>
        <w:t xml:space="preserve"> OKB og var et</w:t>
      </w:r>
      <w:r w:rsidR="00936A9F" w:rsidRPr="00A3362D">
        <w:rPr>
          <w:rFonts w:ascii="Times New Roman" w:hAnsi="Times New Roman" w:cs="Times New Roman"/>
          <w:sz w:val="24"/>
          <w:szCs w:val="24"/>
        </w:rPr>
        <w:t xml:space="preserve"> </w:t>
      </w:r>
      <w:proofErr w:type="gramStart"/>
      <w:r w:rsidR="00936A9F" w:rsidRPr="00A3362D">
        <w:rPr>
          <w:rFonts w:ascii="Times New Roman" w:hAnsi="Times New Roman" w:cs="Times New Roman"/>
          <w:sz w:val="24"/>
          <w:szCs w:val="24"/>
        </w:rPr>
        <w:t>egen</w:t>
      </w:r>
      <w:proofErr w:type="gramEnd"/>
      <w:r w:rsidR="00936A9F" w:rsidRPr="00A3362D">
        <w:rPr>
          <w:rFonts w:ascii="Times New Roman" w:hAnsi="Times New Roman" w:cs="Times New Roman"/>
          <w:sz w:val="24"/>
          <w:szCs w:val="24"/>
        </w:rPr>
        <w:t xml:space="preserve"> opplegg, ikke i regi av ledertreningsutvalg.</w:t>
      </w:r>
    </w:p>
    <w:p w14:paraId="679AEE95" w14:textId="395710D8" w:rsidR="00936A9F" w:rsidRPr="00A3362D" w:rsidRDefault="00936A9F"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 xml:space="preserve">Lokallagssamling ble flyttet fra januar til mars. LTU </w:t>
      </w:r>
      <w:r w:rsidR="00527CD2">
        <w:rPr>
          <w:rFonts w:ascii="Times New Roman" w:hAnsi="Times New Roman" w:cs="Times New Roman"/>
          <w:sz w:val="24"/>
          <w:szCs w:val="24"/>
        </w:rPr>
        <w:t>hadde</w:t>
      </w:r>
      <w:r w:rsidRPr="00A3362D">
        <w:rPr>
          <w:rFonts w:ascii="Times New Roman" w:hAnsi="Times New Roman" w:cs="Times New Roman"/>
          <w:sz w:val="24"/>
          <w:szCs w:val="24"/>
        </w:rPr>
        <w:t xml:space="preserve"> forberedt et bra opplegg og lederteam,</w:t>
      </w:r>
      <w:r w:rsidR="00024D2A" w:rsidRPr="00A3362D">
        <w:rPr>
          <w:rFonts w:ascii="Times New Roman" w:hAnsi="Times New Roman" w:cs="Times New Roman"/>
          <w:sz w:val="24"/>
          <w:szCs w:val="24"/>
        </w:rPr>
        <w:t xml:space="preserve"> </w:t>
      </w:r>
      <w:r w:rsidRPr="00A3362D">
        <w:rPr>
          <w:rFonts w:ascii="Times New Roman" w:hAnsi="Times New Roman" w:cs="Times New Roman"/>
          <w:sz w:val="24"/>
          <w:szCs w:val="24"/>
        </w:rPr>
        <w:t>men på grunn av lite</w:t>
      </w:r>
      <w:r w:rsidR="00527CD2">
        <w:rPr>
          <w:rFonts w:ascii="Times New Roman" w:hAnsi="Times New Roman" w:cs="Times New Roman"/>
          <w:sz w:val="24"/>
          <w:szCs w:val="24"/>
        </w:rPr>
        <w:t>n</w:t>
      </w:r>
      <w:r w:rsidRPr="00A3362D">
        <w:rPr>
          <w:rFonts w:ascii="Times New Roman" w:hAnsi="Times New Roman" w:cs="Times New Roman"/>
          <w:sz w:val="24"/>
          <w:szCs w:val="24"/>
        </w:rPr>
        <w:t xml:space="preserve"> interesserte </w:t>
      </w:r>
      <w:r w:rsidR="00024D2A" w:rsidRPr="00A3362D">
        <w:rPr>
          <w:rFonts w:ascii="Times New Roman" w:hAnsi="Times New Roman" w:cs="Times New Roman"/>
          <w:sz w:val="24"/>
          <w:szCs w:val="24"/>
        </w:rPr>
        <w:t xml:space="preserve">måtte </w:t>
      </w:r>
      <w:r w:rsidRPr="00A3362D">
        <w:rPr>
          <w:rFonts w:ascii="Times New Roman" w:hAnsi="Times New Roman" w:cs="Times New Roman"/>
          <w:sz w:val="24"/>
          <w:szCs w:val="24"/>
        </w:rPr>
        <w:t>helgen avlyses</w:t>
      </w:r>
      <w:r w:rsidR="00024D2A" w:rsidRPr="00A3362D">
        <w:rPr>
          <w:rFonts w:ascii="Times New Roman" w:hAnsi="Times New Roman" w:cs="Times New Roman"/>
          <w:sz w:val="24"/>
          <w:szCs w:val="24"/>
        </w:rPr>
        <w:t xml:space="preserve">. </w:t>
      </w:r>
    </w:p>
    <w:p w14:paraId="3DBFC456" w14:textId="77777777" w:rsidR="00A3362D" w:rsidRDefault="00A3362D" w:rsidP="00A3362D">
      <w:pPr>
        <w:pStyle w:val="Normaltekst"/>
        <w:rPr>
          <w:rFonts w:ascii="Times New Roman" w:hAnsi="Times New Roman" w:cs="Times New Roman"/>
          <w:b/>
          <w:sz w:val="24"/>
          <w:szCs w:val="24"/>
        </w:rPr>
      </w:pPr>
    </w:p>
    <w:p w14:paraId="00DBFAE7" w14:textId="0A8028BE" w:rsidR="00A3362D" w:rsidRPr="00A3362D" w:rsidRDefault="00A3362D" w:rsidP="00A3362D">
      <w:pPr>
        <w:pStyle w:val="Normaltekst"/>
        <w:rPr>
          <w:rFonts w:ascii="Times New Roman" w:hAnsi="Times New Roman" w:cs="Times New Roman"/>
          <w:b/>
          <w:sz w:val="24"/>
          <w:szCs w:val="24"/>
        </w:rPr>
      </w:pPr>
      <w:r>
        <w:rPr>
          <w:rFonts w:ascii="Times New Roman" w:hAnsi="Times New Roman" w:cs="Times New Roman"/>
          <w:b/>
          <w:sz w:val="24"/>
          <w:szCs w:val="24"/>
        </w:rPr>
        <w:t xml:space="preserve">Leirutvalg (LUT): </w:t>
      </w:r>
      <w:r w:rsidRPr="00A3362D">
        <w:rPr>
          <w:rFonts w:ascii="Times New Roman" w:hAnsi="Times New Roman" w:cs="Times New Roman"/>
          <w:sz w:val="24"/>
          <w:szCs w:val="24"/>
        </w:rPr>
        <w:t>Utvalget har jobbe</w:t>
      </w:r>
      <w:r w:rsidR="00527CD2">
        <w:rPr>
          <w:rFonts w:ascii="Times New Roman" w:hAnsi="Times New Roman" w:cs="Times New Roman"/>
          <w:sz w:val="24"/>
          <w:szCs w:val="24"/>
        </w:rPr>
        <w:t>t med påskeleirene</w:t>
      </w:r>
      <w:r w:rsidRPr="00A3362D">
        <w:rPr>
          <w:rFonts w:ascii="Times New Roman" w:hAnsi="Times New Roman" w:cs="Times New Roman"/>
          <w:sz w:val="24"/>
          <w:szCs w:val="24"/>
        </w:rPr>
        <w:t xml:space="preserve"> (</w:t>
      </w:r>
      <w:proofErr w:type="spellStart"/>
      <w:r w:rsidRPr="00A3362D">
        <w:rPr>
          <w:rFonts w:ascii="Times New Roman" w:hAnsi="Times New Roman" w:cs="Times New Roman"/>
          <w:sz w:val="24"/>
          <w:szCs w:val="24"/>
        </w:rPr>
        <w:t>Gulsrud</w:t>
      </w:r>
      <w:proofErr w:type="spellEnd"/>
      <w:r w:rsidRPr="00A3362D">
        <w:rPr>
          <w:rFonts w:ascii="Times New Roman" w:hAnsi="Times New Roman" w:cs="Times New Roman"/>
          <w:sz w:val="24"/>
          <w:szCs w:val="24"/>
        </w:rPr>
        <w:t xml:space="preserve">, Skogstad og </w:t>
      </w:r>
      <w:proofErr w:type="spellStart"/>
      <w:r w:rsidRPr="00A3362D">
        <w:rPr>
          <w:rFonts w:ascii="Times New Roman" w:hAnsi="Times New Roman" w:cs="Times New Roman"/>
          <w:sz w:val="24"/>
          <w:szCs w:val="24"/>
        </w:rPr>
        <w:t>Mariaholm</w:t>
      </w:r>
      <w:proofErr w:type="spellEnd"/>
      <w:r w:rsidRPr="00A3362D">
        <w:rPr>
          <w:rFonts w:ascii="Times New Roman" w:hAnsi="Times New Roman" w:cs="Times New Roman"/>
          <w:sz w:val="24"/>
          <w:szCs w:val="24"/>
        </w:rPr>
        <w:t>) 41 ledere og 141 deltagere. Utvalget har opplevd utfordringer med å rekruttere konfirmanter til å delta på påskeleir. Må jobbe med å markedsføring til neste år. Alle leirsjef</w:t>
      </w:r>
      <w:r w:rsidR="00527CD2">
        <w:rPr>
          <w:rFonts w:ascii="Times New Roman" w:hAnsi="Times New Roman" w:cs="Times New Roman"/>
          <w:sz w:val="24"/>
          <w:szCs w:val="24"/>
        </w:rPr>
        <w:t>ene</w:t>
      </w:r>
      <w:r w:rsidRPr="00A3362D">
        <w:rPr>
          <w:rFonts w:ascii="Times New Roman" w:hAnsi="Times New Roman" w:cs="Times New Roman"/>
          <w:sz w:val="24"/>
          <w:szCs w:val="24"/>
        </w:rPr>
        <w:t xml:space="preserve"> til sommerleir er på plass. Barneleir nord er nesten på plass, mangler noen få detaljer.</w:t>
      </w:r>
    </w:p>
    <w:p w14:paraId="1235135D" w14:textId="77777777" w:rsidR="00A3362D" w:rsidRDefault="00A3362D" w:rsidP="00A3362D">
      <w:pPr>
        <w:pStyle w:val="Normaltekst"/>
        <w:rPr>
          <w:rFonts w:ascii="Times New Roman" w:hAnsi="Times New Roman" w:cs="Times New Roman"/>
          <w:b/>
          <w:sz w:val="24"/>
          <w:szCs w:val="24"/>
        </w:rPr>
      </w:pPr>
    </w:p>
    <w:p w14:paraId="1934870B" w14:textId="48B63054" w:rsidR="00A3362D" w:rsidRPr="00A3362D" w:rsidRDefault="00A3362D" w:rsidP="00A3362D">
      <w:pPr>
        <w:pStyle w:val="Normaltekst"/>
        <w:rPr>
          <w:rFonts w:ascii="Times New Roman" w:hAnsi="Times New Roman" w:cs="Times New Roman"/>
          <w:b/>
          <w:sz w:val="24"/>
          <w:szCs w:val="24"/>
        </w:rPr>
      </w:pPr>
      <w:r w:rsidRPr="00A3362D">
        <w:rPr>
          <w:rFonts w:ascii="Times New Roman" w:hAnsi="Times New Roman" w:cs="Times New Roman"/>
          <w:b/>
          <w:sz w:val="24"/>
          <w:szCs w:val="24"/>
        </w:rPr>
        <w:t>18+</w:t>
      </w:r>
      <w:r>
        <w:rPr>
          <w:rFonts w:ascii="Times New Roman" w:hAnsi="Times New Roman" w:cs="Times New Roman"/>
          <w:b/>
          <w:sz w:val="24"/>
          <w:szCs w:val="24"/>
        </w:rPr>
        <w:t xml:space="preserve"> Utvalg: </w:t>
      </w:r>
      <w:r w:rsidRPr="00A3362D">
        <w:rPr>
          <w:rFonts w:ascii="Times New Roman" w:hAnsi="Times New Roman" w:cs="Times New Roman"/>
          <w:sz w:val="24"/>
          <w:szCs w:val="24"/>
        </w:rPr>
        <w:t>Det har vært vanskelig med å få til aktivitet nasjonalt. Fra 9</w:t>
      </w:r>
      <w:r w:rsidR="00527CD2">
        <w:rPr>
          <w:rFonts w:ascii="Times New Roman" w:hAnsi="Times New Roman" w:cs="Times New Roman"/>
          <w:sz w:val="24"/>
          <w:szCs w:val="24"/>
        </w:rPr>
        <w:t>.</w:t>
      </w:r>
      <w:r w:rsidRPr="00A3362D">
        <w:rPr>
          <w:rFonts w:ascii="Times New Roman" w:hAnsi="Times New Roman" w:cs="Times New Roman"/>
          <w:sz w:val="24"/>
          <w:szCs w:val="24"/>
        </w:rPr>
        <w:t>-15</w:t>
      </w:r>
      <w:r w:rsidR="00527CD2">
        <w:rPr>
          <w:rFonts w:ascii="Times New Roman" w:hAnsi="Times New Roman" w:cs="Times New Roman"/>
          <w:sz w:val="24"/>
          <w:szCs w:val="24"/>
        </w:rPr>
        <w:t>.</w:t>
      </w:r>
      <w:r w:rsidRPr="00A3362D">
        <w:rPr>
          <w:rFonts w:ascii="Times New Roman" w:hAnsi="Times New Roman" w:cs="Times New Roman"/>
          <w:sz w:val="24"/>
          <w:szCs w:val="24"/>
        </w:rPr>
        <w:t xml:space="preserve"> august har DUK invitert 18+ til å komme på arrangement i Danmark, prisen ligger på 1000,- norske kroner.</w:t>
      </w:r>
    </w:p>
    <w:p w14:paraId="0F2D6F14" w14:textId="77777777" w:rsidR="00A3362D" w:rsidRDefault="00A3362D" w:rsidP="00A3362D">
      <w:pPr>
        <w:pStyle w:val="Normaltekst"/>
        <w:rPr>
          <w:rFonts w:ascii="Times New Roman" w:hAnsi="Times New Roman" w:cs="Times New Roman"/>
          <w:b/>
          <w:sz w:val="24"/>
          <w:szCs w:val="24"/>
        </w:rPr>
      </w:pPr>
    </w:p>
    <w:p w14:paraId="5D0B0554" w14:textId="77777777" w:rsidR="00A3362D" w:rsidRPr="00A3362D" w:rsidRDefault="00A3362D" w:rsidP="00A3362D">
      <w:pPr>
        <w:pStyle w:val="Normaltekst"/>
        <w:rPr>
          <w:rFonts w:ascii="Times New Roman" w:hAnsi="Times New Roman" w:cs="Times New Roman"/>
          <w:b/>
          <w:sz w:val="24"/>
          <w:szCs w:val="24"/>
        </w:rPr>
      </w:pPr>
      <w:r>
        <w:rPr>
          <w:rFonts w:ascii="Times New Roman" w:hAnsi="Times New Roman" w:cs="Times New Roman"/>
          <w:b/>
          <w:sz w:val="24"/>
          <w:szCs w:val="24"/>
        </w:rPr>
        <w:t xml:space="preserve">Barneutvalg (BUT): </w:t>
      </w:r>
      <w:r w:rsidRPr="00A3362D">
        <w:rPr>
          <w:rFonts w:ascii="Times New Roman" w:hAnsi="Times New Roman" w:cs="Times New Roman"/>
          <w:sz w:val="24"/>
          <w:szCs w:val="24"/>
        </w:rPr>
        <w:t>Har opprettet barneteam. Har startet å besøke ulike menigheter. Det har vært høy etterspørsel for gruppen.</w:t>
      </w:r>
    </w:p>
    <w:p w14:paraId="0AD84C69" w14:textId="77777777" w:rsidR="00936A9F" w:rsidRPr="00A3362D" w:rsidRDefault="00936A9F" w:rsidP="00A3362D">
      <w:pPr>
        <w:pStyle w:val="Normaltekst"/>
        <w:rPr>
          <w:rFonts w:ascii="Times New Roman" w:hAnsi="Times New Roman" w:cs="Times New Roman"/>
          <w:sz w:val="24"/>
          <w:szCs w:val="24"/>
        </w:rPr>
      </w:pPr>
    </w:p>
    <w:p w14:paraId="26F80EB2" w14:textId="77777777" w:rsidR="00CC26A3" w:rsidRPr="00A3362D" w:rsidRDefault="00024D2A" w:rsidP="00A3362D">
      <w:pPr>
        <w:pStyle w:val="Normaltekst"/>
        <w:rPr>
          <w:rFonts w:ascii="Times New Roman" w:hAnsi="Times New Roman" w:cs="Times New Roman"/>
          <w:b/>
          <w:sz w:val="24"/>
          <w:szCs w:val="24"/>
        </w:rPr>
      </w:pPr>
      <w:r w:rsidRPr="00A3362D">
        <w:rPr>
          <w:rFonts w:ascii="Times New Roman" w:hAnsi="Times New Roman" w:cs="Times New Roman"/>
          <w:b/>
          <w:sz w:val="24"/>
          <w:szCs w:val="24"/>
        </w:rPr>
        <w:t>Arken</w:t>
      </w:r>
      <w:r w:rsidR="00A3362D">
        <w:rPr>
          <w:rFonts w:ascii="Times New Roman" w:hAnsi="Times New Roman" w:cs="Times New Roman"/>
          <w:b/>
          <w:sz w:val="24"/>
          <w:szCs w:val="24"/>
        </w:rPr>
        <w:t xml:space="preserve">: </w:t>
      </w:r>
      <w:r w:rsidR="00936A9F" w:rsidRPr="00A3362D">
        <w:rPr>
          <w:rFonts w:ascii="Times New Roman" w:hAnsi="Times New Roman" w:cs="Times New Roman"/>
          <w:sz w:val="24"/>
          <w:szCs w:val="24"/>
        </w:rPr>
        <w:t>Leder for Arken har vært ute på permisjon fra januar til april. Staben har fungert som midlertidig leder for Arken. Redaksjonen er det samme som tidligere. Arken har fått ny layout med hjelp fra OKB.</w:t>
      </w:r>
    </w:p>
    <w:p w14:paraId="15587F22" w14:textId="77777777" w:rsidR="00936A9F" w:rsidRPr="00A3362D" w:rsidRDefault="00936A9F" w:rsidP="00A3362D">
      <w:pPr>
        <w:pStyle w:val="Normaltekst"/>
        <w:rPr>
          <w:rFonts w:ascii="Times New Roman" w:hAnsi="Times New Roman" w:cs="Times New Roman"/>
          <w:b/>
          <w:sz w:val="24"/>
          <w:szCs w:val="24"/>
        </w:rPr>
      </w:pPr>
    </w:p>
    <w:p w14:paraId="7F12053A" w14:textId="579F7E4C" w:rsidR="00024D2A" w:rsidRPr="00A3362D" w:rsidRDefault="00936A9F" w:rsidP="00A3362D">
      <w:pPr>
        <w:pStyle w:val="Normaltekst"/>
        <w:rPr>
          <w:rFonts w:ascii="Times New Roman" w:hAnsi="Times New Roman" w:cs="Times New Roman"/>
          <w:b/>
          <w:sz w:val="24"/>
          <w:szCs w:val="24"/>
        </w:rPr>
      </w:pPr>
      <w:r w:rsidRPr="00A3362D">
        <w:rPr>
          <w:rFonts w:ascii="Times New Roman" w:hAnsi="Times New Roman" w:cs="Times New Roman"/>
          <w:b/>
          <w:sz w:val="24"/>
          <w:szCs w:val="24"/>
        </w:rPr>
        <w:t>Q</w:t>
      </w:r>
      <w:r w:rsidR="00A3362D">
        <w:rPr>
          <w:rFonts w:ascii="Times New Roman" w:hAnsi="Times New Roman" w:cs="Times New Roman"/>
          <w:b/>
          <w:sz w:val="24"/>
          <w:szCs w:val="24"/>
        </w:rPr>
        <w:t xml:space="preserve">: </w:t>
      </w:r>
      <w:r w:rsidR="00024D2A" w:rsidRPr="00A3362D">
        <w:rPr>
          <w:rFonts w:ascii="Times New Roman" w:hAnsi="Times New Roman" w:cs="Times New Roman"/>
          <w:sz w:val="24"/>
          <w:szCs w:val="24"/>
        </w:rPr>
        <w:t xml:space="preserve">Første </w:t>
      </w:r>
      <w:r w:rsidRPr="00A3362D">
        <w:rPr>
          <w:rFonts w:ascii="Times New Roman" w:hAnsi="Times New Roman" w:cs="Times New Roman"/>
          <w:sz w:val="24"/>
          <w:szCs w:val="24"/>
        </w:rPr>
        <w:t xml:space="preserve">utgave av </w:t>
      </w:r>
      <w:r w:rsidR="00024D2A" w:rsidRPr="00A3362D">
        <w:rPr>
          <w:rFonts w:ascii="Times New Roman" w:hAnsi="Times New Roman" w:cs="Times New Roman"/>
          <w:sz w:val="24"/>
          <w:szCs w:val="24"/>
        </w:rPr>
        <w:t xml:space="preserve">Q ble forsinket. </w:t>
      </w:r>
      <w:r w:rsidRPr="00A3362D">
        <w:rPr>
          <w:rFonts w:ascii="Times New Roman" w:hAnsi="Times New Roman" w:cs="Times New Roman"/>
          <w:sz w:val="24"/>
          <w:szCs w:val="24"/>
        </w:rPr>
        <w:t>Redaksjonen har begynt å j</w:t>
      </w:r>
      <w:r w:rsidR="00024D2A" w:rsidRPr="00A3362D">
        <w:rPr>
          <w:rFonts w:ascii="Times New Roman" w:hAnsi="Times New Roman" w:cs="Times New Roman"/>
          <w:sz w:val="24"/>
          <w:szCs w:val="24"/>
        </w:rPr>
        <w:t xml:space="preserve">obbe med neste utgave. </w:t>
      </w:r>
      <w:r w:rsidR="00527CD2">
        <w:rPr>
          <w:rFonts w:ascii="Times New Roman" w:hAnsi="Times New Roman" w:cs="Times New Roman"/>
          <w:sz w:val="24"/>
          <w:szCs w:val="24"/>
        </w:rPr>
        <w:t>Layout</w:t>
      </w:r>
      <w:r w:rsidRPr="00A3362D">
        <w:rPr>
          <w:rFonts w:ascii="Times New Roman" w:hAnsi="Times New Roman" w:cs="Times New Roman"/>
          <w:sz w:val="24"/>
          <w:szCs w:val="24"/>
        </w:rPr>
        <w:t>ansvarlig</w:t>
      </w:r>
      <w:r w:rsidR="00024D2A" w:rsidRPr="00A3362D">
        <w:rPr>
          <w:rFonts w:ascii="Times New Roman" w:hAnsi="Times New Roman" w:cs="Times New Roman"/>
          <w:sz w:val="24"/>
          <w:szCs w:val="24"/>
        </w:rPr>
        <w:t xml:space="preserve"> har gitt beskjed at hun skal trekke seg etter </w:t>
      </w:r>
      <w:r w:rsidRPr="00A3362D">
        <w:rPr>
          <w:rFonts w:ascii="Times New Roman" w:hAnsi="Times New Roman" w:cs="Times New Roman"/>
          <w:sz w:val="24"/>
          <w:szCs w:val="24"/>
        </w:rPr>
        <w:t>neste</w:t>
      </w:r>
      <w:r w:rsidR="00024D2A" w:rsidRPr="00A3362D">
        <w:rPr>
          <w:rFonts w:ascii="Times New Roman" w:hAnsi="Times New Roman" w:cs="Times New Roman"/>
          <w:sz w:val="24"/>
          <w:szCs w:val="24"/>
        </w:rPr>
        <w:t xml:space="preserve"> utgave</w:t>
      </w:r>
      <w:r w:rsidRPr="00A3362D">
        <w:rPr>
          <w:rFonts w:ascii="Times New Roman" w:hAnsi="Times New Roman" w:cs="Times New Roman"/>
          <w:sz w:val="24"/>
          <w:szCs w:val="24"/>
        </w:rPr>
        <w:t xml:space="preserve">. Redaksjonen er nå på jakt </w:t>
      </w:r>
      <w:r w:rsidR="00527CD2">
        <w:rPr>
          <w:rFonts w:ascii="Times New Roman" w:hAnsi="Times New Roman" w:cs="Times New Roman"/>
          <w:sz w:val="24"/>
          <w:szCs w:val="24"/>
        </w:rPr>
        <w:t>etter ny layout</w:t>
      </w:r>
      <w:r w:rsidRPr="00A3362D">
        <w:rPr>
          <w:rFonts w:ascii="Times New Roman" w:hAnsi="Times New Roman" w:cs="Times New Roman"/>
          <w:sz w:val="24"/>
          <w:szCs w:val="24"/>
        </w:rPr>
        <w:t>ansvarlig.</w:t>
      </w:r>
      <w:r w:rsidR="00FE5F47" w:rsidRPr="00A3362D">
        <w:rPr>
          <w:rFonts w:ascii="Times New Roman" w:hAnsi="Times New Roman" w:cs="Times New Roman"/>
          <w:sz w:val="24"/>
          <w:szCs w:val="24"/>
        </w:rPr>
        <w:t xml:space="preserve"> Q- redaksjonen fikk kursing av LNU.</w:t>
      </w:r>
    </w:p>
    <w:p w14:paraId="715F8604" w14:textId="77777777" w:rsidR="00936A9F" w:rsidRPr="00A3362D" w:rsidRDefault="00936A9F" w:rsidP="00A3362D">
      <w:pPr>
        <w:pStyle w:val="Normaltekst"/>
        <w:rPr>
          <w:rFonts w:ascii="Times New Roman" w:hAnsi="Times New Roman" w:cs="Times New Roman"/>
          <w:b/>
          <w:sz w:val="24"/>
          <w:szCs w:val="24"/>
        </w:rPr>
      </w:pPr>
    </w:p>
    <w:p w14:paraId="78A542B5" w14:textId="77777777" w:rsidR="00024D2A" w:rsidRPr="00A3362D" w:rsidRDefault="00A3362D" w:rsidP="00A3362D">
      <w:pPr>
        <w:pStyle w:val="Normaltekst"/>
        <w:rPr>
          <w:rFonts w:ascii="Times New Roman" w:hAnsi="Times New Roman" w:cs="Times New Roman"/>
          <w:b/>
          <w:sz w:val="24"/>
          <w:szCs w:val="24"/>
        </w:rPr>
      </w:pPr>
      <w:r>
        <w:rPr>
          <w:rFonts w:ascii="Times New Roman" w:hAnsi="Times New Roman" w:cs="Times New Roman"/>
          <w:b/>
          <w:sz w:val="24"/>
          <w:szCs w:val="24"/>
        </w:rPr>
        <w:t xml:space="preserve">Distrikt Sør: </w:t>
      </w:r>
      <w:r w:rsidR="00891531" w:rsidRPr="00A3362D">
        <w:rPr>
          <w:rFonts w:ascii="Times New Roman" w:hAnsi="Times New Roman" w:cs="Times New Roman"/>
          <w:sz w:val="24"/>
          <w:szCs w:val="24"/>
        </w:rPr>
        <w:t>Distrikts</w:t>
      </w:r>
      <w:r w:rsidR="00024D2A" w:rsidRPr="00A3362D">
        <w:rPr>
          <w:rFonts w:ascii="Times New Roman" w:hAnsi="Times New Roman" w:cs="Times New Roman"/>
          <w:sz w:val="24"/>
          <w:szCs w:val="24"/>
        </w:rPr>
        <w:t xml:space="preserve">treff i </w:t>
      </w:r>
      <w:r w:rsidR="00891531" w:rsidRPr="00A3362D">
        <w:rPr>
          <w:rFonts w:ascii="Times New Roman" w:hAnsi="Times New Roman" w:cs="Times New Roman"/>
          <w:sz w:val="24"/>
          <w:szCs w:val="24"/>
        </w:rPr>
        <w:t>Porsgrunn gikk</w:t>
      </w:r>
      <w:r w:rsidR="00024D2A" w:rsidRPr="00A3362D">
        <w:rPr>
          <w:rFonts w:ascii="Times New Roman" w:hAnsi="Times New Roman" w:cs="Times New Roman"/>
          <w:sz w:val="24"/>
          <w:szCs w:val="24"/>
        </w:rPr>
        <w:t xml:space="preserve"> veldig bra. Det var 45 påmeldte totalt. Det </w:t>
      </w:r>
      <w:r w:rsidR="00891531" w:rsidRPr="00A3362D">
        <w:rPr>
          <w:rFonts w:ascii="Times New Roman" w:hAnsi="Times New Roman" w:cs="Times New Roman"/>
          <w:sz w:val="24"/>
          <w:szCs w:val="24"/>
        </w:rPr>
        <w:t>har vært stort aktivitet i Kristiansand og</w:t>
      </w:r>
      <w:r w:rsidR="00024D2A" w:rsidRPr="00A3362D">
        <w:rPr>
          <w:rFonts w:ascii="Times New Roman" w:hAnsi="Times New Roman" w:cs="Times New Roman"/>
          <w:sz w:val="24"/>
          <w:szCs w:val="24"/>
        </w:rPr>
        <w:t xml:space="preserve"> Arendal. Porsgrunn skal prøve</w:t>
      </w:r>
      <w:r w:rsidR="00891531" w:rsidRPr="00A3362D">
        <w:rPr>
          <w:rFonts w:ascii="Times New Roman" w:hAnsi="Times New Roman" w:cs="Times New Roman"/>
          <w:sz w:val="24"/>
          <w:szCs w:val="24"/>
        </w:rPr>
        <w:t xml:space="preserve"> å starte opp igjen til høsten med hjelp av sognepresten.</w:t>
      </w:r>
    </w:p>
    <w:p w14:paraId="76FD124F" w14:textId="77777777" w:rsidR="00A3362D" w:rsidRDefault="00A3362D" w:rsidP="00A3362D">
      <w:pPr>
        <w:pStyle w:val="Normaltekst"/>
        <w:rPr>
          <w:rFonts w:ascii="Times New Roman" w:hAnsi="Times New Roman" w:cs="Times New Roman"/>
          <w:sz w:val="24"/>
          <w:szCs w:val="24"/>
        </w:rPr>
      </w:pPr>
    </w:p>
    <w:p w14:paraId="65B46AF1" w14:textId="77777777" w:rsidR="00A3362D" w:rsidRPr="00A3362D" w:rsidRDefault="00A3362D" w:rsidP="00A3362D">
      <w:pPr>
        <w:pStyle w:val="Normaltekst"/>
        <w:rPr>
          <w:rFonts w:ascii="Times New Roman" w:hAnsi="Times New Roman" w:cs="Times New Roman"/>
          <w:sz w:val="24"/>
          <w:szCs w:val="24"/>
        </w:rPr>
      </w:pPr>
    </w:p>
    <w:p w14:paraId="55777E56" w14:textId="1DA3FD23" w:rsidR="00024D2A" w:rsidRPr="00A3362D" w:rsidRDefault="00A3362D" w:rsidP="00A3362D">
      <w:pPr>
        <w:pStyle w:val="Normaltekst"/>
        <w:rPr>
          <w:rFonts w:ascii="Times New Roman" w:hAnsi="Times New Roman" w:cs="Times New Roman"/>
          <w:b/>
          <w:sz w:val="24"/>
          <w:szCs w:val="24"/>
        </w:rPr>
      </w:pPr>
      <w:r>
        <w:rPr>
          <w:rFonts w:ascii="Times New Roman" w:hAnsi="Times New Roman" w:cs="Times New Roman"/>
          <w:b/>
          <w:sz w:val="24"/>
          <w:szCs w:val="24"/>
        </w:rPr>
        <w:t>Distrikt V</w:t>
      </w:r>
      <w:r w:rsidR="00024D2A" w:rsidRPr="00A3362D">
        <w:rPr>
          <w:rFonts w:ascii="Times New Roman" w:hAnsi="Times New Roman" w:cs="Times New Roman"/>
          <w:b/>
          <w:sz w:val="24"/>
          <w:szCs w:val="24"/>
        </w:rPr>
        <w:t>est</w:t>
      </w:r>
      <w:r>
        <w:rPr>
          <w:rFonts w:ascii="Times New Roman" w:hAnsi="Times New Roman" w:cs="Times New Roman"/>
          <w:b/>
          <w:sz w:val="24"/>
          <w:szCs w:val="24"/>
        </w:rPr>
        <w:t xml:space="preserve">: </w:t>
      </w:r>
      <w:r w:rsidR="00891531" w:rsidRPr="00A3362D">
        <w:rPr>
          <w:rFonts w:ascii="Times New Roman" w:hAnsi="Times New Roman" w:cs="Times New Roman"/>
          <w:sz w:val="24"/>
          <w:szCs w:val="24"/>
        </w:rPr>
        <w:t xml:space="preserve">Distriktstreff i Stavanger ble </w:t>
      </w:r>
      <w:r w:rsidR="00024D2A" w:rsidRPr="00A3362D">
        <w:rPr>
          <w:rFonts w:ascii="Times New Roman" w:hAnsi="Times New Roman" w:cs="Times New Roman"/>
          <w:sz w:val="24"/>
          <w:szCs w:val="24"/>
        </w:rPr>
        <w:t>avlyst</w:t>
      </w:r>
      <w:r w:rsidR="00891531" w:rsidRPr="00A3362D">
        <w:rPr>
          <w:rFonts w:ascii="Times New Roman" w:hAnsi="Times New Roman" w:cs="Times New Roman"/>
          <w:sz w:val="24"/>
          <w:szCs w:val="24"/>
        </w:rPr>
        <w:t xml:space="preserve">. Haugesund har gitt utspill for at de kan ønske å gjennomføre distriktstreff.  Ungdomsarbeider i Stavanger hadde gode planer men det har dessverre ikke gitt resultater. </w:t>
      </w:r>
      <w:r w:rsidR="00024D2A" w:rsidRPr="00A3362D">
        <w:rPr>
          <w:rFonts w:ascii="Times New Roman" w:hAnsi="Times New Roman" w:cs="Times New Roman"/>
          <w:sz w:val="24"/>
          <w:szCs w:val="24"/>
        </w:rPr>
        <w:t>Det er vanskelig å få med konfirmanter på påskeleir, hadde</w:t>
      </w:r>
      <w:r w:rsidR="00891531" w:rsidRPr="00A3362D">
        <w:rPr>
          <w:rFonts w:ascii="Times New Roman" w:hAnsi="Times New Roman" w:cs="Times New Roman"/>
          <w:sz w:val="24"/>
          <w:szCs w:val="24"/>
        </w:rPr>
        <w:t xml:space="preserve"> håpet at påskeleir skulle engasjere konfirmanter til å bli mer aktiv</w:t>
      </w:r>
      <w:r w:rsidR="00527CD2">
        <w:rPr>
          <w:rFonts w:ascii="Times New Roman" w:hAnsi="Times New Roman" w:cs="Times New Roman"/>
          <w:sz w:val="24"/>
          <w:szCs w:val="24"/>
        </w:rPr>
        <w:t>e</w:t>
      </w:r>
      <w:r w:rsidR="00891531" w:rsidRPr="00A3362D">
        <w:rPr>
          <w:rFonts w:ascii="Times New Roman" w:hAnsi="Times New Roman" w:cs="Times New Roman"/>
          <w:sz w:val="24"/>
          <w:szCs w:val="24"/>
        </w:rPr>
        <w:t xml:space="preserve"> i kirken</w:t>
      </w:r>
      <w:r w:rsidR="00024D2A" w:rsidRPr="00A3362D">
        <w:rPr>
          <w:rFonts w:ascii="Times New Roman" w:hAnsi="Times New Roman" w:cs="Times New Roman"/>
          <w:sz w:val="24"/>
          <w:szCs w:val="24"/>
        </w:rPr>
        <w:t xml:space="preserve">. Bergen </w:t>
      </w:r>
      <w:r w:rsidR="00527CD2">
        <w:rPr>
          <w:rFonts w:ascii="Times New Roman" w:hAnsi="Times New Roman" w:cs="Times New Roman"/>
          <w:sz w:val="24"/>
          <w:szCs w:val="24"/>
        </w:rPr>
        <w:t xml:space="preserve">Unge Katolikker </w:t>
      </w:r>
      <w:r w:rsidR="00024D2A" w:rsidRPr="00A3362D">
        <w:rPr>
          <w:rFonts w:ascii="Times New Roman" w:hAnsi="Times New Roman" w:cs="Times New Roman"/>
          <w:sz w:val="24"/>
          <w:szCs w:val="24"/>
        </w:rPr>
        <w:t xml:space="preserve">har ikke funnet ny leder for lokallaget. </w:t>
      </w:r>
      <w:r w:rsidR="00891531" w:rsidRPr="00A3362D">
        <w:rPr>
          <w:rFonts w:ascii="Times New Roman" w:hAnsi="Times New Roman" w:cs="Times New Roman"/>
          <w:sz w:val="24"/>
          <w:szCs w:val="24"/>
        </w:rPr>
        <w:t>Studentlaget i Bergen har stor aktivitet, både den norske og internasjonale gruppen.</w:t>
      </w:r>
    </w:p>
    <w:p w14:paraId="64367A76" w14:textId="77777777" w:rsidR="00006002" w:rsidRPr="00A3362D" w:rsidRDefault="00006002" w:rsidP="00A3362D">
      <w:pPr>
        <w:pStyle w:val="Normaltekst"/>
        <w:rPr>
          <w:rFonts w:ascii="Times New Roman" w:hAnsi="Times New Roman" w:cs="Times New Roman"/>
          <w:b/>
          <w:sz w:val="24"/>
          <w:szCs w:val="24"/>
        </w:rPr>
      </w:pPr>
    </w:p>
    <w:p w14:paraId="1904FD2D" w14:textId="77777777" w:rsidR="00024D2A" w:rsidRPr="00A3362D" w:rsidRDefault="00A3362D" w:rsidP="00A3362D">
      <w:pPr>
        <w:pStyle w:val="Normaltekst"/>
        <w:rPr>
          <w:rFonts w:ascii="Times New Roman" w:hAnsi="Times New Roman" w:cs="Times New Roman"/>
          <w:b/>
          <w:sz w:val="24"/>
          <w:szCs w:val="24"/>
        </w:rPr>
      </w:pPr>
      <w:r>
        <w:rPr>
          <w:rFonts w:ascii="Times New Roman" w:hAnsi="Times New Roman" w:cs="Times New Roman"/>
          <w:b/>
          <w:sz w:val="24"/>
          <w:szCs w:val="24"/>
        </w:rPr>
        <w:t xml:space="preserve">Distrikt </w:t>
      </w:r>
      <w:r w:rsidR="00024D2A" w:rsidRPr="00A3362D">
        <w:rPr>
          <w:rFonts w:ascii="Times New Roman" w:hAnsi="Times New Roman" w:cs="Times New Roman"/>
          <w:b/>
          <w:sz w:val="24"/>
          <w:szCs w:val="24"/>
        </w:rPr>
        <w:t>Oslo</w:t>
      </w:r>
      <w:r>
        <w:rPr>
          <w:rFonts w:ascii="Times New Roman" w:hAnsi="Times New Roman" w:cs="Times New Roman"/>
          <w:b/>
          <w:sz w:val="24"/>
          <w:szCs w:val="24"/>
        </w:rPr>
        <w:t xml:space="preserve">: </w:t>
      </w:r>
      <w:r w:rsidR="00024D2A" w:rsidRPr="00A3362D">
        <w:rPr>
          <w:rFonts w:ascii="Times New Roman" w:hAnsi="Times New Roman" w:cs="Times New Roman"/>
          <w:sz w:val="24"/>
          <w:szCs w:val="24"/>
        </w:rPr>
        <w:t xml:space="preserve">YFC </w:t>
      </w:r>
      <w:r w:rsidR="006A1E15" w:rsidRPr="00A3362D">
        <w:rPr>
          <w:rFonts w:ascii="Times New Roman" w:hAnsi="Times New Roman" w:cs="Times New Roman"/>
          <w:sz w:val="24"/>
          <w:szCs w:val="24"/>
        </w:rPr>
        <w:t xml:space="preserve">har arrangert dans og musikk </w:t>
      </w:r>
      <w:r w:rsidR="00024D2A" w:rsidRPr="00A3362D">
        <w:rPr>
          <w:rFonts w:ascii="Times New Roman" w:hAnsi="Times New Roman" w:cs="Times New Roman"/>
          <w:sz w:val="24"/>
          <w:szCs w:val="24"/>
        </w:rPr>
        <w:t>workshop</w:t>
      </w:r>
      <w:r w:rsidR="006A1E15" w:rsidRPr="00A3362D">
        <w:rPr>
          <w:rFonts w:ascii="Times New Roman" w:hAnsi="Times New Roman" w:cs="Times New Roman"/>
          <w:sz w:val="24"/>
          <w:szCs w:val="24"/>
        </w:rPr>
        <w:t xml:space="preserve"> og det var åpent for alle som var interessert</w:t>
      </w:r>
      <w:r w:rsidR="00024D2A" w:rsidRPr="00A3362D">
        <w:rPr>
          <w:rFonts w:ascii="Times New Roman" w:hAnsi="Times New Roman" w:cs="Times New Roman"/>
          <w:sz w:val="24"/>
          <w:szCs w:val="24"/>
        </w:rPr>
        <w:t xml:space="preserve">. </w:t>
      </w:r>
      <w:r w:rsidR="00006002" w:rsidRPr="00A3362D">
        <w:rPr>
          <w:rFonts w:ascii="Times New Roman" w:hAnsi="Times New Roman" w:cs="Times New Roman"/>
          <w:sz w:val="24"/>
          <w:szCs w:val="24"/>
        </w:rPr>
        <w:t xml:space="preserve">St. Jo </w:t>
      </w:r>
      <w:r w:rsidR="006A1E15" w:rsidRPr="00A3362D">
        <w:rPr>
          <w:rFonts w:ascii="Times New Roman" w:hAnsi="Times New Roman" w:cs="Times New Roman"/>
          <w:sz w:val="24"/>
          <w:szCs w:val="24"/>
        </w:rPr>
        <w:t xml:space="preserve">lokallag i Oslo har hatt ansvar for </w:t>
      </w:r>
      <w:r w:rsidR="00006002" w:rsidRPr="00A3362D">
        <w:rPr>
          <w:rFonts w:ascii="Times New Roman" w:hAnsi="Times New Roman" w:cs="Times New Roman"/>
          <w:sz w:val="24"/>
          <w:szCs w:val="24"/>
        </w:rPr>
        <w:t xml:space="preserve">kirkekaffe </w:t>
      </w:r>
      <w:r w:rsidR="006A1E15" w:rsidRPr="00A3362D">
        <w:rPr>
          <w:rFonts w:ascii="Times New Roman" w:hAnsi="Times New Roman" w:cs="Times New Roman"/>
          <w:sz w:val="24"/>
          <w:szCs w:val="24"/>
        </w:rPr>
        <w:t xml:space="preserve">hver </w:t>
      </w:r>
      <w:r w:rsidR="00006002" w:rsidRPr="00A3362D">
        <w:rPr>
          <w:rFonts w:ascii="Times New Roman" w:hAnsi="Times New Roman" w:cs="Times New Roman"/>
          <w:sz w:val="24"/>
          <w:szCs w:val="24"/>
        </w:rPr>
        <w:t>første søndag i mnd. Vietnamesisk katekese</w:t>
      </w:r>
      <w:r w:rsidR="006A1E15" w:rsidRPr="00A3362D">
        <w:rPr>
          <w:rFonts w:ascii="Times New Roman" w:hAnsi="Times New Roman" w:cs="Times New Roman"/>
          <w:sz w:val="24"/>
          <w:szCs w:val="24"/>
        </w:rPr>
        <w:t>lag</w:t>
      </w:r>
      <w:r w:rsidR="00006002" w:rsidRPr="00A3362D">
        <w:rPr>
          <w:rFonts w:ascii="Times New Roman" w:hAnsi="Times New Roman" w:cs="Times New Roman"/>
          <w:sz w:val="24"/>
          <w:szCs w:val="24"/>
        </w:rPr>
        <w:t xml:space="preserve"> skal arrangere ungdomsleir</w:t>
      </w:r>
      <w:r w:rsidR="006A1E15" w:rsidRPr="00A3362D">
        <w:rPr>
          <w:rFonts w:ascii="Times New Roman" w:hAnsi="Times New Roman" w:cs="Times New Roman"/>
          <w:sz w:val="24"/>
          <w:szCs w:val="24"/>
        </w:rPr>
        <w:t xml:space="preserve"> til helgen. SOUL har vært på hyttetur for styret.</w:t>
      </w:r>
    </w:p>
    <w:p w14:paraId="6F7167EF" w14:textId="77777777" w:rsidR="006A1E15" w:rsidRPr="00A3362D" w:rsidRDefault="006A1E15" w:rsidP="00A3362D">
      <w:pPr>
        <w:pStyle w:val="Normaltekst"/>
        <w:rPr>
          <w:rFonts w:ascii="Times New Roman" w:hAnsi="Times New Roman" w:cs="Times New Roman"/>
          <w:sz w:val="24"/>
          <w:szCs w:val="24"/>
        </w:rPr>
      </w:pPr>
    </w:p>
    <w:p w14:paraId="6CAD2BB1" w14:textId="2478FD95" w:rsidR="00681B2E" w:rsidRPr="00A3362D" w:rsidRDefault="00A3362D" w:rsidP="00A3362D">
      <w:pPr>
        <w:pStyle w:val="Normaltekst"/>
        <w:rPr>
          <w:rFonts w:ascii="Times New Roman" w:hAnsi="Times New Roman" w:cs="Times New Roman"/>
          <w:b/>
          <w:sz w:val="24"/>
          <w:szCs w:val="24"/>
        </w:rPr>
      </w:pPr>
      <w:r>
        <w:rPr>
          <w:rFonts w:ascii="Times New Roman" w:hAnsi="Times New Roman" w:cs="Times New Roman"/>
          <w:b/>
          <w:sz w:val="24"/>
          <w:szCs w:val="24"/>
        </w:rPr>
        <w:t xml:space="preserve">Distrikt </w:t>
      </w:r>
      <w:r w:rsidR="00681B2E" w:rsidRPr="00A3362D">
        <w:rPr>
          <w:rFonts w:ascii="Times New Roman" w:hAnsi="Times New Roman" w:cs="Times New Roman"/>
          <w:b/>
          <w:sz w:val="24"/>
          <w:szCs w:val="24"/>
        </w:rPr>
        <w:t>Østfold</w:t>
      </w:r>
      <w:r>
        <w:rPr>
          <w:rFonts w:ascii="Times New Roman" w:hAnsi="Times New Roman" w:cs="Times New Roman"/>
          <w:b/>
          <w:sz w:val="24"/>
          <w:szCs w:val="24"/>
        </w:rPr>
        <w:t xml:space="preserve">: </w:t>
      </w:r>
      <w:r w:rsidR="00681B2E" w:rsidRPr="00A3362D">
        <w:rPr>
          <w:rFonts w:ascii="Times New Roman" w:hAnsi="Times New Roman" w:cs="Times New Roman"/>
          <w:sz w:val="24"/>
          <w:szCs w:val="24"/>
        </w:rPr>
        <w:t xml:space="preserve">Askim har fått til </w:t>
      </w:r>
      <w:r w:rsidR="00527CD2">
        <w:rPr>
          <w:rFonts w:ascii="Times New Roman" w:hAnsi="Times New Roman" w:cs="Times New Roman"/>
          <w:sz w:val="24"/>
          <w:szCs w:val="24"/>
        </w:rPr>
        <w:t>et konfirmant</w:t>
      </w:r>
      <w:r w:rsidR="00681B2E" w:rsidRPr="00A3362D">
        <w:rPr>
          <w:rFonts w:ascii="Times New Roman" w:hAnsi="Times New Roman" w:cs="Times New Roman"/>
          <w:sz w:val="24"/>
          <w:szCs w:val="24"/>
        </w:rPr>
        <w:t>treff.</w:t>
      </w:r>
      <w:r w:rsidR="006A1E15" w:rsidRPr="00A3362D">
        <w:rPr>
          <w:rFonts w:ascii="Times New Roman" w:hAnsi="Times New Roman" w:cs="Times New Roman"/>
          <w:sz w:val="24"/>
          <w:szCs w:val="24"/>
        </w:rPr>
        <w:t xml:space="preserve"> Distriktet har ikke fått til distrikts</w:t>
      </w:r>
      <w:r w:rsidR="00681B2E" w:rsidRPr="00A3362D">
        <w:rPr>
          <w:rFonts w:ascii="Times New Roman" w:hAnsi="Times New Roman" w:cs="Times New Roman"/>
          <w:sz w:val="24"/>
          <w:szCs w:val="24"/>
        </w:rPr>
        <w:t xml:space="preserve">treff, </w:t>
      </w:r>
      <w:r w:rsidR="00527CD2">
        <w:rPr>
          <w:rFonts w:ascii="Times New Roman" w:hAnsi="Times New Roman" w:cs="Times New Roman"/>
          <w:sz w:val="24"/>
          <w:szCs w:val="24"/>
        </w:rPr>
        <w:t xml:space="preserve">de </w:t>
      </w:r>
      <w:r w:rsidR="00681B2E" w:rsidRPr="00A3362D">
        <w:rPr>
          <w:rFonts w:ascii="Times New Roman" w:hAnsi="Times New Roman" w:cs="Times New Roman"/>
          <w:sz w:val="24"/>
          <w:szCs w:val="24"/>
        </w:rPr>
        <w:t>skulle egentlig ha det i januar men fikk ikke det gjennomfør</w:t>
      </w:r>
      <w:r w:rsidR="00527CD2">
        <w:rPr>
          <w:rFonts w:ascii="Times New Roman" w:hAnsi="Times New Roman" w:cs="Times New Roman"/>
          <w:sz w:val="24"/>
          <w:szCs w:val="24"/>
        </w:rPr>
        <w:t>t</w:t>
      </w:r>
      <w:r w:rsidR="00681B2E" w:rsidRPr="00A3362D">
        <w:rPr>
          <w:rFonts w:ascii="Times New Roman" w:hAnsi="Times New Roman" w:cs="Times New Roman"/>
          <w:sz w:val="24"/>
          <w:szCs w:val="24"/>
        </w:rPr>
        <w:t>. F</w:t>
      </w:r>
      <w:r w:rsidR="006A1E15" w:rsidRPr="00A3362D">
        <w:rPr>
          <w:rFonts w:ascii="Times New Roman" w:hAnsi="Times New Roman" w:cs="Times New Roman"/>
          <w:sz w:val="24"/>
          <w:szCs w:val="24"/>
        </w:rPr>
        <w:t>redrikstad har planer om å ha et</w:t>
      </w:r>
      <w:r w:rsidR="00681B2E" w:rsidRPr="00A3362D">
        <w:rPr>
          <w:rFonts w:ascii="Times New Roman" w:hAnsi="Times New Roman" w:cs="Times New Roman"/>
          <w:sz w:val="24"/>
          <w:szCs w:val="24"/>
        </w:rPr>
        <w:t xml:space="preserve"> treff nærmere sommer. </w:t>
      </w:r>
    </w:p>
    <w:p w14:paraId="4A72067C" w14:textId="77777777" w:rsidR="006A1E15" w:rsidRPr="00A3362D" w:rsidRDefault="006A1E15" w:rsidP="00A3362D">
      <w:pPr>
        <w:pStyle w:val="Normaltekst"/>
        <w:rPr>
          <w:rFonts w:ascii="Times New Roman" w:hAnsi="Times New Roman" w:cs="Times New Roman"/>
          <w:sz w:val="24"/>
          <w:szCs w:val="24"/>
        </w:rPr>
      </w:pPr>
    </w:p>
    <w:p w14:paraId="136F8D27" w14:textId="77777777" w:rsidR="00000411" w:rsidRPr="00A3362D" w:rsidRDefault="00A3362D" w:rsidP="00A3362D">
      <w:pPr>
        <w:pStyle w:val="Normaltekst"/>
        <w:rPr>
          <w:rFonts w:ascii="Times New Roman" w:hAnsi="Times New Roman" w:cs="Times New Roman"/>
          <w:b/>
          <w:sz w:val="24"/>
          <w:szCs w:val="24"/>
        </w:rPr>
      </w:pPr>
      <w:r>
        <w:rPr>
          <w:rFonts w:ascii="Times New Roman" w:hAnsi="Times New Roman" w:cs="Times New Roman"/>
          <w:b/>
          <w:sz w:val="24"/>
          <w:szCs w:val="24"/>
        </w:rPr>
        <w:t xml:space="preserve">Arbeidsutvalg (AUV): </w:t>
      </w:r>
      <w:r w:rsidR="00681B2E" w:rsidRPr="00A3362D">
        <w:rPr>
          <w:rFonts w:ascii="Times New Roman" w:hAnsi="Times New Roman" w:cs="Times New Roman"/>
          <w:sz w:val="24"/>
          <w:szCs w:val="24"/>
        </w:rPr>
        <w:t xml:space="preserve">Leirsjefene </w:t>
      </w:r>
      <w:r w:rsidR="00000411" w:rsidRPr="00A3362D">
        <w:rPr>
          <w:rFonts w:ascii="Times New Roman" w:hAnsi="Times New Roman" w:cs="Times New Roman"/>
          <w:sz w:val="24"/>
          <w:szCs w:val="24"/>
        </w:rPr>
        <w:t>til påskeleir har fått</w:t>
      </w:r>
      <w:r w:rsidR="00681B2E" w:rsidRPr="00A3362D">
        <w:rPr>
          <w:rFonts w:ascii="Times New Roman" w:hAnsi="Times New Roman" w:cs="Times New Roman"/>
          <w:sz w:val="24"/>
          <w:szCs w:val="24"/>
        </w:rPr>
        <w:t xml:space="preserve"> tilgang til lederbanken før leirene. </w:t>
      </w:r>
    </w:p>
    <w:p w14:paraId="3986DD4C" w14:textId="77777777" w:rsidR="00681B2E" w:rsidRPr="00A3362D" w:rsidRDefault="00000411"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 xml:space="preserve">AUV har endret </w:t>
      </w:r>
      <w:r w:rsidR="00681B2E" w:rsidRPr="00A3362D">
        <w:rPr>
          <w:rFonts w:ascii="Times New Roman" w:hAnsi="Times New Roman" w:cs="Times New Roman"/>
          <w:sz w:val="24"/>
          <w:szCs w:val="24"/>
        </w:rPr>
        <w:t xml:space="preserve">Internasjonal reisestøtte </w:t>
      </w:r>
      <w:r w:rsidRPr="00A3362D">
        <w:rPr>
          <w:rFonts w:ascii="Times New Roman" w:hAnsi="Times New Roman" w:cs="Times New Roman"/>
          <w:sz w:val="24"/>
          <w:szCs w:val="24"/>
        </w:rPr>
        <w:t xml:space="preserve">til </w:t>
      </w:r>
      <w:r w:rsidR="00681B2E" w:rsidRPr="00A3362D">
        <w:rPr>
          <w:rFonts w:ascii="Times New Roman" w:hAnsi="Times New Roman" w:cs="Times New Roman"/>
          <w:sz w:val="24"/>
          <w:szCs w:val="24"/>
        </w:rPr>
        <w:t>1000 kr</w:t>
      </w:r>
      <w:r w:rsidRPr="00A3362D">
        <w:rPr>
          <w:rFonts w:ascii="Times New Roman" w:hAnsi="Times New Roman" w:cs="Times New Roman"/>
          <w:sz w:val="24"/>
          <w:szCs w:val="24"/>
        </w:rPr>
        <w:t xml:space="preserve"> for reise</w:t>
      </w:r>
      <w:r w:rsidR="00681B2E" w:rsidRPr="00A3362D">
        <w:rPr>
          <w:rFonts w:ascii="Times New Roman" w:hAnsi="Times New Roman" w:cs="Times New Roman"/>
          <w:sz w:val="24"/>
          <w:szCs w:val="24"/>
        </w:rPr>
        <w:t xml:space="preserve"> innenfor Europa og </w:t>
      </w:r>
      <w:r w:rsidR="008155DF" w:rsidRPr="00A3362D">
        <w:rPr>
          <w:rFonts w:ascii="Times New Roman" w:hAnsi="Times New Roman" w:cs="Times New Roman"/>
          <w:sz w:val="24"/>
          <w:szCs w:val="24"/>
        </w:rPr>
        <w:t>3000</w:t>
      </w:r>
      <w:r w:rsidR="00F52C4C" w:rsidRPr="00A3362D">
        <w:rPr>
          <w:rFonts w:ascii="Times New Roman" w:hAnsi="Times New Roman" w:cs="Times New Roman"/>
          <w:sz w:val="24"/>
          <w:szCs w:val="24"/>
        </w:rPr>
        <w:t xml:space="preserve"> kr utenfor Europa.</w:t>
      </w:r>
    </w:p>
    <w:p w14:paraId="05E47512" w14:textId="77777777" w:rsidR="00CC26A3" w:rsidRPr="00A3362D" w:rsidRDefault="008155DF"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AUV har prøvd å lete etter ny leder</w:t>
      </w:r>
      <w:r w:rsidR="00000411" w:rsidRPr="00A3362D">
        <w:rPr>
          <w:rFonts w:ascii="Times New Roman" w:hAnsi="Times New Roman" w:cs="Times New Roman"/>
          <w:sz w:val="24"/>
          <w:szCs w:val="24"/>
        </w:rPr>
        <w:t xml:space="preserve"> for festivalen,</w:t>
      </w:r>
      <w:r w:rsidRPr="00A3362D">
        <w:rPr>
          <w:rFonts w:ascii="Times New Roman" w:hAnsi="Times New Roman" w:cs="Times New Roman"/>
          <w:sz w:val="24"/>
          <w:szCs w:val="24"/>
        </w:rPr>
        <w:t xml:space="preserve"> men har ikke funnet</w:t>
      </w:r>
      <w:r w:rsidR="00000411" w:rsidRPr="00A3362D">
        <w:rPr>
          <w:rFonts w:ascii="Times New Roman" w:hAnsi="Times New Roman" w:cs="Times New Roman"/>
          <w:sz w:val="24"/>
          <w:szCs w:val="24"/>
        </w:rPr>
        <w:t xml:space="preserve"> en aktuell kandidat til å ta over</w:t>
      </w:r>
      <w:r w:rsidRPr="00A3362D">
        <w:rPr>
          <w:rFonts w:ascii="Times New Roman" w:hAnsi="Times New Roman" w:cs="Times New Roman"/>
          <w:sz w:val="24"/>
          <w:szCs w:val="24"/>
        </w:rPr>
        <w:t xml:space="preserve">. Med støtte fra festivalgruppen </w:t>
      </w:r>
      <w:r w:rsidR="00000411" w:rsidRPr="00A3362D">
        <w:rPr>
          <w:rFonts w:ascii="Times New Roman" w:hAnsi="Times New Roman" w:cs="Times New Roman"/>
          <w:sz w:val="24"/>
          <w:szCs w:val="24"/>
        </w:rPr>
        <w:t>ble det</w:t>
      </w:r>
      <w:r w:rsidRPr="00A3362D">
        <w:rPr>
          <w:rFonts w:ascii="Times New Roman" w:hAnsi="Times New Roman" w:cs="Times New Roman"/>
          <w:sz w:val="24"/>
          <w:szCs w:val="24"/>
        </w:rPr>
        <w:t xml:space="preserve"> bestemt at festivalen blir flyttet til neste år.</w:t>
      </w:r>
    </w:p>
    <w:p w14:paraId="286BD974" w14:textId="77777777" w:rsidR="008155DF" w:rsidRPr="00A3362D" w:rsidRDefault="008155DF"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Stefan Bivand har takket ja til å være leder for WYD 2016</w:t>
      </w:r>
    </w:p>
    <w:p w14:paraId="4C820D88" w14:textId="50A50B34" w:rsidR="00CC26A3" w:rsidRPr="00A3362D" w:rsidRDefault="008155DF"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Josef Ot</w:t>
      </w:r>
      <w:r w:rsidR="00000411" w:rsidRPr="00A3362D">
        <w:rPr>
          <w:rFonts w:ascii="Times New Roman" w:hAnsi="Times New Roman" w:cs="Times New Roman"/>
          <w:sz w:val="24"/>
          <w:szCs w:val="24"/>
        </w:rPr>
        <w:t>tersen har fått støtte for film</w:t>
      </w:r>
      <w:r w:rsidRPr="00A3362D">
        <w:rPr>
          <w:rFonts w:ascii="Times New Roman" w:hAnsi="Times New Roman" w:cs="Times New Roman"/>
          <w:sz w:val="24"/>
          <w:szCs w:val="24"/>
        </w:rPr>
        <w:t>prosjekt</w:t>
      </w:r>
      <w:r w:rsidR="00000411" w:rsidRPr="00A3362D">
        <w:rPr>
          <w:rFonts w:ascii="Times New Roman" w:hAnsi="Times New Roman" w:cs="Times New Roman"/>
          <w:sz w:val="24"/>
          <w:szCs w:val="24"/>
        </w:rPr>
        <w:t>et sitt</w:t>
      </w:r>
      <w:r w:rsidRPr="00A3362D">
        <w:rPr>
          <w:rFonts w:ascii="Times New Roman" w:hAnsi="Times New Roman" w:cs="Times New Roman"/>
          <w:sz w:val="24"/>
          <w:szCs w:val="24"/>
        </w:rPr>
        <w:t xml:space="preserve">. AUV har godkjent 30.000 kr støtte fra NUK. Det har også blitt sendt søknad til LNU og har fått innvilget 50.000 kr for prosjektet. Til sammen har filmprosjektet </w:t>
      </w:r>
      <w:r w:rsidR="00000411" w:rsidRPr="00A3362D">
        <w:rPr>
          <w:rFonts w:ascii="Times New Roman" w:hAnsi="Times New Roman" w:cs="Times New Roman"/>
          <w:sz w:val="24"/>
          <w:szCs w:val="24"/>
        </w:rPr>
        <w:t xml:space="preserve">fått </w:t>
      </w:r>
      <w:r w:rsidRPr="00A3362D">
        <w:rPr>
          <w:rFonts w:ascii="Times New Roman" w:hAnsi="Times New Roman" w:cs="Times New Roman"/>
          <w:sz w:val="24"/>
          <w:szCs w:val="24"/>
        </w:rPr>
        <w:t>80.000 kr</w:t>
      </w:r>
    </w:p>
    <w:p w14:paraId="344E04CE" w14:textId="66ABAE11" w:rsidR="008155DF" w:rsidRPr="00A3362D" w:rsidRDefault="00000411"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AUV har også diskutert på hva som bør gjøres når det er for mange ledere i forhold til antall deltager</w:t>
      </w:r>
      <w:r w:rsidR="00527CD2">
        <w:rPr>
          <w:rFonts w:ascii="Times New Roman" w:hAnsi="Times New Roman" w:cs="Times New Roman"/>
          <w:sz w:val="24"/>
          <w:szCs w:val="24"/>
        </w:rPr>
        <w:t>e på leir</w:t>
      </w:r>
      <w:r w:rsidRPr="00A3362D">
        <w:rPr>
          <w:rFonts w:ascii="Times New Roman" w:hAnsi="Times New Roman" w:cs="Times New Roman"/>
          <w:sz w:val="24"/>
          <w:szCs w:val="24"/>
        </w:rPr>
        <w:t>.</w:t>
      </w:r>
    </w:p>
    <w:p w14:paraId="301B29FB" w14:textId="77777777" w:rsidR="008155DF" w:rsidRPr="00A3362D" w:rsidRDefault="00D553D5"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Det har vært tildeling av prosjektmidler, til sammen 54.000 kr.</w:t>
      </w:r>
    </w:p>
    <w:p w14:paraId="1D263F2D" w14:textId="6BF33E9B" w:rsidR="008155DF" w:rsidRPr="00A3362D" w:rsidRDefault="008155DF" w:rsidP="00A3362D">
      <w:pPr>
        <w:pStyle w:val="Normaltekst"/>
        <w:rPr>
          <w:rFonts w:ascii="Times New Roman" w:hAnsi="Times New Roman" w:cs="Times New Roman"/>
          <w:sz w:val="24"/>
          <w:szCs w:val="24"/>
        </w:rPr>
      </w:pPr>
      <w:r w:rsidRPr="00A3362D">
        <w:rPr>
          <w:rFonts w:ascii="Times New Roman" w:hAnsi="Times New Roman" w:cs="Times New Roman"/>
          <w:sz w:val="24"/>
          <w:szCs w:val="24"/>
        </w:rPr>
        <w:t xml:space="preserve">AUV har jobbet med å planlegge </w:t>
      </w:r>
      <w:proofErr w:type="spellStart"/>
      <w:r w:rsidRPr="00A3362D">
        <w:rPr>
          <w:rFonts w:ascii="Times New Roman" w:hAnsi="Times New Roman" w:cs="Times New Roman"/>
          <w:sz w:val="24"/>
          <w:szCs w:val="24"/>
        </w:rPr>
        <w:t>ministrant</w:t>
      </w:r>
      <w:proofErr w:type="spellEnd"/>
      <w:r w:rsidR="00527CD2">
        <w:rPr>
          <w:rFonts w:ascii="Times New Roman" w:hAnsi="Times New Roman" w:cs="Times New Roman"/>
          <w:sz w:val="24"/>
          <w:szCs w:val="24"/>
        </w:rPr>
        <w:t>-</w:t>
      </w:r>
      <w:r w:rsidRPr="00A3362D">
        <w:rPr>
          <w:rFonts w:ascii="Times New Roman" w:hAnsi="Times New Roman" w:cs="Times New Roman"/>
          <w:sz w:val="24"/>
          <w:szCs w:val="24"/>
        </w:rPr>
        <w:t>NM</w:t>
      </w:r>
      <w:r w:rsidR="00000411" w:rsidRPr="00A3362D">
        <w:rPr>
          <w:rFonts w:ascii="Times New Roman" w:hAnsi="Times New Roman" w:cs="Times New Roman"/>
          <w:sz w:val="24"/>
          <w:szCs w:val="24"/>
        </w:rPr>
        <w:t xml:space="preserve"> i april</w:t>
      </w:r>
      <w:r w:rsidRPr="00A3362D">
        <w:rPr>
          <w:rFonts w:ascii="Times New Roman" w:hAnsi="Times New Roman" w:cs="Times New Roman"/>
          <w:sz w:val="24"/>
          <w:szCs w:val="24"/>
        </w:rPr>
        <w:t>, men på grun</w:t>
      </w:r>
      <w:r w:rsidR="00000411" w:rsidRPr="00A3362D">
        <w:rPr>
          <w:rFonts w:ascii="Times New Roman" w:hAnsi="Times New Roman" w:cs="Times New Roman"/>
          <w:sz w:val="24"/>
          <w:szCs w:val="24"/>
        </w:rPr>
        <w:t xml:space="preserve">n av for få deltager måtte arrangement </w:t>
      </w:r>
      <w:r w:rsidRPr="00A3362D">
        <w:rPr>
          <w:rFonts w:ascii="Times New Roman" w:hAnsi="Times New Roman" w:cs="Times New Roman"/>
          <w:sz w:val="24"/>
          <w:szCs w:val="24"/>
        </w:rPr>
        <w:t>avlyses.</w:t>
      </w:r>
    </w:p>
    <w:p w14:paraId="5F5275A4" w14:textId="77777777" w:rsidR="00000411" w:rsidRPr="00A3362D" w:rsidRDefault="00000411" w:rsidP="00A3362D">
      <w:pPr>
        <w:pStyle w:val="Normaltekst"/>
        <w:rPr>
          <w:rFonts w:ascii="Times New Roman" w:hAnsi="Times New Roman" w:cs="Times New Roman"/>
          <w:sz w:val="24"/>
          <w:szCs w:val="24"/>
        </w:rPr>
      </w:pPr>
    </w:p>
    <w:p w14:paraId="7977FBAD" w14:textId="77777777" w:rsidR="008155DF" w:rsidRPr="00A3362D" w:rsidRDefault="008155DF" w:rsidP="00A3362D">
      <w:pPr>
        <w:pStyle w:val="Normaltekst"/>
        <w:rPr>
          <w:rFonts w:ascii="Times New Roman" w:hAnsi="Times New Roman" w:cs="Times New Roman"/>
          <w:b/>
          <w:sz w:val="24"/>
          <w:szCs w:val="24"/>
        </w:rPr>
      </w:pPr>
      <w:r w:rsidRPr="00A3362D">
        <w:rPr>
          <w:rFonts w:ascii="Times New Roman" w:hAnsi="Times New Roman" w:cs="Times New Roman"/>
          <w:b/>
          <w:sz w:val="24"/>
          <w:szCs w:val="24"/>
        </w:rPr>
        <w:t>Stab</w:t>
      </w:r>
    </w:p>
    <w:p w14:paraId="0AFF19A8" w14:textId="0A33F85B" w:rsidR="00767B00" w:rsidRPr="00A3362D" w:rsidRDefault="00767B00" w:rsidP="00A3362D">
      <w:pPr>
        <w:pStyle w:val="Normaltekst"/>
        <w:rPr>
          <w:rFonts w:ascii="Times New Roman" w:hAnsi="Times New Roman" w:cs="Times New Roman"/>
          <w:b/>
          <w:sz w:val="24"/>
          <w:szCs w:val="24"/>
        </w:rPr>
      </w:pPr>
      <w:r w:rsidRPr="00A3362D">
        <w:rPr>
          <w:rFonts w:ascii="Times New Roman" w:hAnsi="Times New Roman" w:cs="Times New Roman"/>
          <w:sz w:val="24"/>
          <w:szCs w:val="24"/>
        </w:rPr>
        <w:t>Ungdomspresten har besøk</w:t>
      </w:r>
      <w:r w:rsidR="00000411" w:rsidRPr="00A3362D">
        <w:rPr>
          <w:rFonts w:ascii="Times New Roman" w:hAnsi="Times New Roman" w:cs="Times New Roman"/>
          <w:sz w:val="24"/>
          <w:szCs w:val="24"/>
        </w:rPr>
        <w:t>t</w:t>
      </w:r>
      <w:r w:rsidRPr="00A3362D">
        <w:rPr>
          <w:rFonts w:ascii="Times New Roman" w:hAnsi="Times New Roman" w:cs="Times New Roman"/>
          <w:sz w:val="24"/>
          <w:szCs w:val="24"/>
        </w:rPr>
        <w:t xml:space="preserve"> mange </w:t>
      </w:r>
      <w:r w:rsidR="00000411" w:rsidRPr="00A3362D">
        <w:rPr>
          <w:rFonts w:ascii="Times New Roman" w:hAnsi="Times New Roman" w:cs="Times New Roman"/>
          <w:sz w:val="24"/>
          <w:szCs w:val="24"/>
        </w:rPr>
        <w:t>lokallag. Daglig drift har gått greit. U</w:t>
      </w:r>
      <w:r w:rsidR="00527CD2">
        <w:rPr>
          <w:rFonts w:ascii="Times New Roman" w:hAnsi="Times New Roman" w:cs="Times New Roman"/>
          <w:sz w:val="24"/>
          <w:szCs w:val="24"/>
        </w:rPr>
        <w:t>tvekslings</w:t>
      </w:r>
      <w:r w:rsidRPr="00A3362D">
        <w:rPr>
          <w:rFonts w:ascii="Times New Roman" w:hAnsi="Times New Roman" w:cs="Times New Roman"/>
          <w:sz w:val="24"/>
          <w:szCs w:val="24"/>
        </w:rPr>
        <w:t>pro</w:t>
      </w:r>
      <w:r w:rsidR="00000411" w:rsidRPr="00A3362D">
        <w:rPr>
          <w:rFonts w:ascii="Times New Roman" w:hAnsi="Times New Roman" w:cs="Times New Roman"/>
          <w:sz w:val="24"/>
          <w:szCs w:val="24"/>
        </w:rPr>
        <w:t>sjektet går etter planen.</w:t>
      </w:r>
      <w:r w:rsidRPr="00A3362D">
        <w:rPr>
          <w:rFonts w:ascii="Times New Roman" w:hAnsi="Times New Roman" w:cs="Times New Roman"/>
          <w:sz w:val="24"/>
          <w:szCs w:val="24"/>
        </w:rPr>
        <w:t xml:space="preserve"> </w:t>
      </w:r>
      <w:r w:rsidR="00000411" w:rsidRPr="00A3362D">
        <w:rPr>
          <w:rFonts w:ascii="Times New Roman" w:hAnsi="Times New Roman" w:cs="Times New Roman"/>
          <w:sz w:val="24"/>
          <w:szCs w:val="24"/>
        </w:rPr>
        <w:t>I s</w:t>
      </w:r>
      <w:r w:rsidRPr="00A3362D">
        <w:rPr>
          <w:rFonts w:ascii="Times New Roman" w:hAnsi="Times New Roman" w:cs="Times New Roman"/>
          <w:sz w:val="24"/>
          <w:szCs w:val="24"/>
        </w:rPr>
        <w:t xml:space="preserve">amarbeid med PRO </w:t>
      </w:r>
      <w:r w:rsidR="00000411" w:rsidRPr="00A3362D">
        <w:rPr>
          <w:rFonts w:ascii="Times New Roman" w:hAnsi="Times New Roman" w:cs="Times New Roman"/>
          <w:sz w:val="24"/>
          <w:szCs w:val="24"/>
        </w:rPr>
        <w:t xml:space="preserve">ble det laget et </w:t>
      </w:r>
      <w:proofErr w:type="spellStart"/>
      <w:r w:rsidR="00000411" w:rsidRPr="00A3362D">
        <w:rPr>
          <w:rFonts w:ascii="Times New Roman" w:hAnsi="Times New Roman" w:cs="Times New Roman"/>
          <w:sz w:val="24"/>
          <w:szCs w:val="24"/>
        </w:rPr>
        <w:t>barne</w:t>
      </w:r>
      <w:r w:rsidR="00527CD2">
        <w:rPr>
          <w:rFonts w:ascii="Times New Roman" w:hAnsi="Times New Roman" w:cs="Times New Roman"/>
          <w:sz w:val="24"/>
          <w:szCs w:val="24"/>
        </w:rPr>
        <w:t>kus</w:t>
      </w:r>
      <w:proofErr w:type="spellEnd"/>
      <w:r w:rsidRPr="00A3362D">
        <w:rPr>
          <w:rFonts w:ascii="Times New Roman" w:hAnsi="Times New Roman" w:cs="Times New Roman"/>
          <w:sz w:val="24"/>
          <w:szCs w:val="24"/>
        </w:rPr>
        <w:t xml:space="preserve"> </w:t>
      </w:r>
      <w:r w:rsidR="00000411" w:rsidRPr="00A3362D">
        <w:rPr>
          <w:rFonts w:ascii="Times New Roman" w:hAnsi="Times New Roman" w:cs="Times New Roman"/>
          <w:sz w:val="24"/>
          <w:szCs w:val="24"/>
        </w:rPr>
        <w:t xml:space="preserve">som gjennomføres </w:t>
      </w:r>
      <w:r w:rsidR="00527CD2">
        <w:rPr>
          <w:rFonts w:ascii="Times New Roman" w:hAnsi="Times New Roman" w:cs="Times New Roman"/>
          <w:sz w:val="24"/>
          <w:szCs w:val="24"/>
        </w:rPr>
        <w:t>sammen med ledertreningen</w:t>
      </w:r>
      <w:r w:rsidR="00000411" w:rsidRPr="00A3362D">
        <w:rPr>
          <w:rFonts w:ascii="Times New Roman" w:hAnsi="Times New Roman" w:cs="Times New Roman"/>
          <w:sz w:val="24"/>
          <w:szCs w:val="24"/>
        </w:rPr>
        <w:t>.</w:t>
      </w:r>
      <w:r w:rsidRPr="00A3362D">
        <w:rPr>
          <w:rFonts w:ascii="Times New Roman" w:hAnsi="Times New Roman" w:cs="Times New Roman"/>
          <w:sz w:val="24"/>
          <w:szCs w:val="24"/>
        </w:rPr>
        <w:t xml:space="preserve"> </w:t>
      </w:r>
      <w:r w:rsidR="00000411" w:rsidRPr="00A3362D">
        <w:rPr>
          <w:rFonts w:ascii="Times New Roman" w:hAnsi="Times New Roman" w:cs="Times New Roman"/>
          <w:sz w:val="24"/>
          <w:szCs w:val="24"/>
        </w:rPr>
        <w:t xml:space="preserve">Har fått bra tilbakemelding for opplegget. </w:t>
      </w:r>
      <w:r w:rsidR="00FE5F47" w:rsidRPr="00A3362D">
        <w:rPr>
          <w:rFonts w:ascii="Times New Roman" w:hAnsi="Times New Roman" w:cs="Times New Roman"/>
          <w:sz w:val="24"/>
          <w:szCs w:val="24"/>
        </w:rPr>
        <w:t>NUK samarbeider med</w:t>
      </w:r>
      <w:r w:rsidRPr="00A3362D">
        <w:rPr>
          <w:rFonts w:ascii="Times New Roman" w:hAnsi="Times New Roman" w:cs="Times New Roman"/>
          <w:sz w:val="24"/>
          <w:szCs w:val="24"/>
        </w:rPr>
        <w:t xml:space="preserve"> PRO</w:t>
      </w:r>
      <w:r w:rsidR="00FE5F47" w:rsidRPr="00A3362D">
        <w:rPr>
          <w:rFonts w:ascii="Times New Roman" w:hAnsi="Times New Roman" w:cs="Times New Roman"/>
          <w:sz w:val="24"/>
          <w:szCs w:val="24"/>
        </w:rPr>
        <w:t xml:space="preserve"> for å styrke 18+ arbeidet ru</w:t>
      </w:r>
      <w:r w:rsidRPr="00A3362D">
        <w:rPr>
          <w:rFonts w:ascii="Times New Roman" w:hAnsi="Times New Roman" w:cs="Times New Roman"/>
          <w:sz w:val="24"/>
          <w:szCs w:val="24"/>
        </w:rPr>
        <w:t xml:space="preserve">ndt om i Norge. Det har gått veldig bra i Kristiansand med hjelp av broder Hallvard. </w:t>
      </w:r>
    </w:p>
    <w:p w14:paraId="7787F49B" w14:textId="77777777" w:rsidR="00DC7A43" w:rsidRPr="00C11ADF" w:rsidRDefault="00DC7A43" w:rsidP="0041567E">
      <w:pPr>
        <w:rPr>
          <w:rFonts w:ascii="Times New Roman" w:hAnsi="Times New Roman" w:cs="Times New Roman"/>
          <w:b/>
        </w:rPr>
      </w:pPr>
    </w:p>
    <w:p w14:paraId="35BFCF74" w14:textId="3A7A3C6E" w:rsidR="00075F88" w:rsidRPr="00C11ADF" w:rsidRDefault="000C7FBD" w:rsidP="0041567E">
      <w:pPr>
        <w:pStyle w:val="Overskrift1"/>
      </w:pPr>
      <w:r w:rsidRPr="00C11ADF">
        <w:t>Sak 09</w:t>
      </w:r>
      <w:r w:rsidR="00CC26A3" w:rsidRPr="00C11ADF">
        <w:t>/1</w:t>
      </w:r>
      <w:r w:rsidRPr="00C11ADF">
        <w:t>4</w:t>
      </w:r>
      <w:r w:rsidR="00CC26A3" w:rsidRPr="00C11ADF">
        <w:t xml:space="preserve">: </w:t>
      </w:r>
      <w:r w:rsidR="007B4713">
        <w:t>V</w:t>
      </w:r>
      <w:r w:rsidR="00075F88" w:rsidRPr="00C11ADF">
        <w:t>edtak</w:t>
      </w:r>
    </w:p>
    <w:p w14:paraId="1A865369" w14:textId="77777777" w:rsidR="00075F88" w:rsidRPr="00C11ADF" w:rsidRDefault="00075F88" w:rsidP="0041567E">
      <w:pPr>
        <w:pStyle w:val="Saksorientering"/>
      </w:pPr>
    </w:p>
    <w:p w14:paraId="2E3A9473" w14:textId="77777777" w:rsidR="00DA33A4" w:rsidRPr="00C11ADF" w:rsidRDefault="00DA33A4" w:rsidP="00DA33A4">
      <w:pPr>
        <w:pStyle w:val="Saksorientering"/>
      </w:pPr>
      <w:r w:rsidRPr="00C11ADF">
        <w:t>Dette er en informasjonssak, ingen vedtak.</w:t>
      </w:r>
    </w:p>
    <w:p w14:paraId="185DC730" w14:textId="77777777" w:rsidR="00075F88" w:rsidRPr="00C11ADF" w:rsidRDefault="00075F88" w:rsidP="0041567E">
      <w:pPr>
        <w:pStyle w:val="Saksorientering"/>
      </w:pPr>
    </w:p>
    <w:p w14:paraId="60AF33E2" w14:textId="2A95E9C6" w:rsidR="00075F88" w:rsidRPr="00C11ADF" w:rsidRDefault="00075F88">
      <w:pPr>
        <w:rPr>
          <w:rFonts w:ascii="Times New Roman" w:hAnsi="Times New Roman" w:cs="Times New Roman"/>
        </w:rPr>
      </w:pPr>
    </w:p>
    <w:p w14:paraId="3C664ED3" w14:textId="77777777" w:rsidR="00075F88" w:rsidRPr="00C11ADF" w:rsidRDefault="00F00909" w:rsidP="0041567E">
      <w:pPr>
        <w:pStyle w:val="Overskrift1"/>
        <w:rPr>
          <w:color w:val="auto"/>
        </w:rPr>
      </w:pPr>
      <w:r w:rsidRPr="00C11ADF">
        <w:rPr>
          <w:color w:val="auto"/>
        </w:rPr>
        <w:t xml:space="preserve">Sak </w:t>
      </w:r>
      <w:r w:rsidR="000C7FBD" w:rsidRPr="00C11ADF">
        <w:rPr>
          <w:color w:val="auto"/>
        </w:rPr>
        <w:t>10</w:t>
      </w:r>
      <w:r w:rsidR="00903E71" w:rsidRPr="00C11ADF">
        <w:rPr>
          <w:color w:val="auto"/>
        </w:rPr>
        <w:t>/1</w:t>
      </w:r>
      <w:r w:rsidR="000C7FBD" w:rsidRPr="00C11ADF">
        <w:rPr>
          <w:color w:val="auto"/>
        </w:rPr>
        <w:t>4</w:t>
      </w:r>
      <w:r w:rsidR="00075F88" w:rsidRPr="00C11ADF">
        <w:rPr>
          <w:color w:val="auto"/>
        </w:rPr>
        <w:t xml:space="preserve"> </w:t>
      </w:r>
      <w:r w:rsidR="007C00CD" w:rsidRPr="00C11ADF">
        <w:rPr>
          <w:color w:val="auto"/>
        </w:rPr>
        <w:t>Sekretariatet orienterer</w:t>
      </w:r>
    </w:p>
    <w:p w14:paraId="3BEAD9CE" w14:textId="77777777" w:rsidR="00075F88" w:rsidRPr="00C11ADF" w:rsidRDefault="00075F88" w:rsidP="00C53BDD">
      <w:pPr>
        <w:pStyle w:val="Saksorientering"/>
        <w:shd w:val="clear" w:color="auto" w:fill="B8E08C"/>
      </w:pPr>
    </w:p>
    <w:p w14:paraId="3BB295EB" w14:textId="77777777" w:rsidR="00C53BDD" w:rsidRPr="00C11ADF" w:rsidRDefault="00E5306B" w:rsidP="00C53BDD">
      <w:pPr>
        <w:pStyle w:val="Saksorientering"/>
        <w:shd w:val="clear" w:color="auto" w:fill="B8E08C"/>
      </w:pPr>
      <w:r w:rsidRPr="00C11ADF">
        <w:t>Sekretariatet vil under denne saken orientere om:</w:t>
      </w:r>
    </w:p>
    <w:p w14:paraId="4D2E294B" w14:textId="77777777" w:rsidR="00C53BDD" w:rsidRPr="00C11ADF" w:rsidRDefault="00C53BDD" w:rsidP="00C53BDD">
      <w:pPr>
        <w:pStyle w:val="Saksorientering"/>
        <w:shd w:val="clear" w:color="auto" w:fill="B8E08C"/>
      </w:pPr>
    </w:p>
    <w:p w14:paraId="7EF302AD" w14:textId="77777777" w:rsidR="00075F88" w:rsidRPr="00C11ADF" w:rsidRDefault="00075F88" w:rsidP="0041567E">
      <w:pPr>
        <w:rPr>
          <w:rFonts w:ascii="Times New Roman" w:hAnsi="Times New Roman" w:cs="Times New Roman"/>
          <w:sz w:val="24"/>
        </w:rPr>
      </w:pPr>
    </w:p>
    <w:p w14:paraId="4BBA9E48" w14:textId="77777777" w:rsidR="00E5306B" w:rsidRPr="00C11ADF" w:rsidRDefault="00C53BDD" w:rsidP="00C53BDD">
      <w:pPr>
        <w:pStyle w:val="Brdtekst"/>
        <w:shd w:val="clear" w:color="auto" w:fill="92D050"/>
        <w:rPr>
          <w:b/>
        </w:rPr>
      </w:pPr>
      <w:r w:rsidRPr="00C11ADF">
        <w:rPr>
          <w:b/>
        </w:rPr>
        <w:t>1</w:t>
      </w:r>
      <w:r w:rsidR="000C7FBD" w:rsidRPr="00C11ADF">
        <w:rPr>
          <w:b/>
        </w:rPr>
        <w:t>0</w:t>
      </w:r>
      <w:r w:rsidRPr="00C11ADF">
        <w:rPr>
          <w:b/>
        </w:rPr>
        <w:t>a</w:t>
      </w:r>
      <w:r w:rsidR="00E5306B" w:rsidRPr="00C11ADF">
        <w:rPr>
          <w:b/>
        </w:rPr>
        <w:t>) Årsrapport 201</w:t>
      </w:r>
      <w:r w:rsidR="003B09BB" w:rsidRPr="00C11ADF">
        <w:rPr>
          <w:b/>
        </w:rPr>
        <w:t>3</w:t>
      </w:r>
      <w:r w:rsidR="00E5306B" w:rsidRPr="00C11ADF">
        <w:rPr>
          <w:b/>
        </w:rPr>
        <w:t>/201</w:t>
      </w:r>
      <w:r w:rsidR="003B09BB" w:rsidRPr="00C11ADF">
        <w:rPr>
          <w:b/>
        </w:rPr>
        <w:t>4</w:t>
      </w:r>
    </w:p>
    <w:p w14:paraId="51571EAD" w14:textId="37814EC0" w:rsidR="00E5306B" w:rsidRDefault="00E5306B" w:rsidP="00E5306B">
      <w:pPr>
        <w:pStyle w:val="Brdtekst"/>
      </w:pPr>
      <w:r w:rsidRPr="00C11ADF">
        <w:t>Organisasjonskonsulenten</w:t>
      </w:r>
      <w:r w:rsidR="00527CD2">
        <w:t xml:space="preserve"> la</w:t>
      </w:r>
      <w:r w:rsidRPr="00C11ADF">
        <w:t xml:space="preserve"> frem et forslag til NUKs årsrapport for 201</w:t>
      </w:r>
      <w:r w:rsidR="000C7FBD" w:rsidRPr="00C11ADF">
        <w:t>3</w:t>
      </w:r>
      <w:r w:rsidRPr="00C11ADF">
        <w:t>/201</w:t>
      </w:r>
      <w:r w:rsidR="000C7FBD" w:rsidRPr="00C11ADF">
        <w:t>4</w:t>
      </w:r>
      <w:r w:rsidRPr="00C11ADF">
        <w:t xml:space="preserve">. Årsrapporten er NUKs offisielle skriv om organisasjonen og aktiviteten vi har hatt i denne perioden. Alle i LS er med på å skrive bidrag til årsrapporten ved å orientere om arbeidet i sitt utvalg, redaksjon eller distrikt. LS </w:t>
      </w:r>
      <w:r w:rsidR="00527CD2">
        <w:t>kom ikke med noen</w:t>
      </w:r>
      <w:r w:rsidRPr="00C11ADF">
        <w:t xml:space="preserve"> forslag eller innspill t</w:t>
      </w:r>
      <w:r w:rsidR="00527CD2">
        <w:t>il utformingen av årsrapporten.</w:t>
      </w:r>
    </w:p>
    <w:p w14:paraId="1640A99E" w14:textId="77777777" w:rsidR="00A3362D" w:rsidRDefault="00A3362D" w:rsidP="00E5306B">
      <w:pPr>
        <w:pStyle w:val="Brdtekst"/>
      </w:pPr>
    </w:p>
    <w:p w14:paraId="2C231D8C" w14:textId="77777777" w:rsidR="00E5306B" w:rsidRPr="00C11ADF" w:rsidRDefault="00E5306B" w:rsidP="00E5306B">
      <w:pPr>
        <w:pStyle w:val="Brdtekst"/>
      </w:pPr>
    </w:p>
    <w:p w14:paraId="5A3142B9" w14:textId="77777777" w:rsidR="00E5306B" w:rsidRPr="00C11ADF" w:rsidRDefault="00C53BDD" w:rsidP="00C53BDD">
      <w:pPr>
        <w:pStyle w:val="Brdtekst"/>
        <w:shd w:val="clear" w:color="auto" w:fill="92D050"/>
        <w:rPr>
          <w:b/>
        </w:rPr>
      </w:pPr>
      <w:r w:rsidRPr="00C11ADF">
        <w:rPr>
          <w:b/>
        </w:rPr>
        <w:t>1</w:t>
      </w:r>
      <w:r w:rsidR="000C7FBD" w:rsidRPr="00C11ADF">
        <w:rPr>
          <w:b/>
        </w:rPr>
        <w:t>0</w:t>
      </w:r>
      <w:r w:rsidRPr="00C11ADF">
        <w:rPr>
          <w:b/>
        </w:rPr>
        <w:t>b</w:t>
      </w:r>
      <w:r w:rsidR="00E5306B" w:rsidRPr="00C11ADF">
        <w:rPr>
          <w:b/>
        </w:rPr>
        <w:t>) Status årsrapporter og regnskap</w:t>
      </w:r>
    </w:p>
    <w:p w14:paraId="54362C31" w14:textId="64E428EC" w:rsidR="008B0DC6" w:rsidRDefault="00E5306B" w:rsidP="00A3362D">
      <w:pPr>
        <w:pStyle w:val="Brdtekst"/>
        <w:rPr>
          <w:i/>
        </w:rPr>
      </w:pPr>
      <w:r w:rsidRPr="00C11ADF">
        <w:t xml:space="preserve">Organisasjonssekretæren </w:t>
      </w:r>
      <w:r w:rsidR="00527CD2">
        <w:t>la</w:t>
      </w:r>
      <w:r w:rsidR="000C7FBD" w:rsidRPr="00C11ADF">
        <w:t xml:space="preserve"> fram</w:t>
      </w:r>
      <w:r w:rsidRPr="00C11ADF">
        <w:t xml:space="preserve"> </w:t>
      </w:r>
      <w:r w:rsidR="007B4713">
        <w:t xml:space="preserve">oversikt over leverte </w:t>
      </w:r>
      <w:r w:rsidRPr="00C11ADF">
        <w:t>årsrapporter og regnskap fra NUKs lokallag. For å være et tellende lokallag i NUK må det være minst fem betalende NUK-medlemmer i lokallaget og de må levere årsrapport og regnskap hvert år. Organisasjonssekretæren viser LS en oversikt over hvilke tellende loka</w:t>
      </w:r>
      <w:r w:rsidR="00D553D5" w:rsidRPr="00C11ADF">
        <w:t>llag vi har per i dag</w:t>
      </w:r>
      <w:r w:rsidR="00767B00" w:rsidRPr="00C11ADF">
        <w:rPr>
          <w:i/>
        </w:rPr>
        <w:t xml:space="preserve">. </w:t>
      </w:r>
    </w:p>
    <w:p w14:paraId="70BB1166" w14:textId="77777777" w:rsidR="00B0750A" w:rsidRPr="00C11ADF" w:rsidRDefault="00B0750A" w:rsidP="00E5306B">
      <w:pPr>
        <w:pStyle w:val="Brdtekst"/>
      </w:pPr>
    </w:p>
    <w:p w14:paraId="5397671F" w14:textId="77777777" w:rsidR="00E5306B" w:rsidRPr="00C11ADF" w:rsidRDefault="00C53BDD" w:rsidP="00C53BDD">
      <w:pPr>
        <w:pStyle w:val="Brdtekst"/>
        <w:shd w:val="clear" w:color="auto" w:fill="92D050"/>
        <w:rPr>
          <w:b/>
        </w:rPr>
      </w:pPr>
      <w:r w:rsidRPr="00C11ADF">
        <w:rPr>
          <w:b/>
        </w:rPr>
        <w:t>1</w:t>
      </w:r>
      <w:r w:rsidR="000C7FBD" w:rsidRPr="00C11ADF">
        <w:rPr>
          <w:b/>
        </w:rPr>
        <w:t>0</w:t>
      </w:r>
      <w:r w:rsidRPr="00C11ADF">
        <w:rPr>
          <w:b/>
        </w:rPr>
        <w:t>c)</w:t>
      </w:r>
      <w:r w:rsidR="00E5306B" w:rsidRPr="00C11ADF">
        <w:rPr>
          <w:b/>
        </w:rPr>
        <w:t xml:space="preserve"> Medlemsstatistikk</w:t>
      </w:r>
    </w:p>
    <w:p w14:paraId="725BEDD8" w14:textId="2584B02E" w:rsidR="00E5306B" w:rsidRPr="00C11ADF" w:rsidRDefault="00E5306B" w:rsidP="00E5306B">
      <w:pPr>
        <w:pStyle w:val="Brdtekst"/>
      </w:pPr>
      <w:r w:rsidRPr="00C11ADF">
        <w:t>Organisasjonssekretæren freml</w:t>
      </w:r>
      <w:r w:rsidR="00527CD2">
        <w:t xml:space="preserve">a </w:t>
      </w:r>
      <w:r w:rsidRPr="00C11ADF">
        <w:t>en oversikt over hvor mange betalende medlemmer vi hadde i 201</w:t>
      </w:r>
      <w:r w:rsidR="0072172A" w:rsidRPr="00C11ADF">
        <w:t>3</w:t>
      </w:r>
      <w:r w:rsidRPr="00C11ADF">
        <w:t xml:space="preserve">, og hvor mange betalende medlemmer vi har i dag. Første giro for medlemskontingent ble sendt ut i </w:t>
      </w:r>
      <w:r w:rsidR="0072172A" w:rsidRPr="00C11ADF">
        <w:t>mars</w:t>
      </w:r>
      <w:r w:rsidRPr="00C11ADF">
        <w:t>. Andre purring blir sendt ut like over sommeren.</w:t>
      </w:r>
    </w:p>
    <w:p w14:paraId="4BC072A7" w14:textId="77777777" w:rsidR="00D553D5" w:rsidRPr="00A3362D" w:rsidRDefault="00D553D5" w:rsidP="00E5306B">
      <w:pPr>
        <w:pStyle w:val="Brdtekst"/>
      </w:pPr>
    </w:p>
    <w:p w14:paraId="30FB3BD3" w14:textId="5CD2788A" w:rsidR="00CE5A0D" w:rsidRPr="007B4713" w:rsidRDefault="00EF406A" w:rsidP="0041567E">
      <w:pPr>
        <w:rPr>
          <w:rFonts w:ascii="Times New Roman" w:hAnsi="Times New Roman" w:cs="Times New Roman"/>
          <w:sz w:val="24"/>
          <w:szCs w:val="24"/>
        </w:rPr>
      </w:pPr>
      <w:r w:rsidRPr="007B4713">
        <w:rPr>
          <w:rFonts w:ascii="Times New Roman" w:hAnsi="Times New Roman" w:cs="Times New Roman"/>
          <w:sz w:val="24"/>
          <w:szCs w:val="24"/>
        </w:rPr>
        <w:t>Har fått inn 48</w:t>
      </w:r>
      <w:r w:rsidR="00D553D5" w:rsidRPr="007B4713">
        <w:rPr>
          <w:rFonts w:ascii="Times New Roman" w:hAnsi="Times New Roman" w:cs="Times New Roman"/>
          <w:sz w:val="24"/>
          <w:szCs w:val="24"/>
        </w:rPr>
        <w:t xml:space="preserve"> årsrapporter. Det er viktig at alle lokallag sender inn årsregnskap. Har hatt vanskeligheter med å få kontakt med lederne på grunn av ikke oppdatert informasjon i databasen.  </w:t>
      </w:r>
      <w:r w:rsidR="00B0750A" w:rsidRPr="007B4713">
        <w:rPr>
          <w:rFonts w:ascii="Times New Roman" w:hAnsi="Times New Roman" w:cs="Times New Roman"/>
          <w:sz w:val="24"/>
          <w:szCs w:val="24"/>
        </w:rPr>
        <w:t>Medlemstallet har gått opp og ned i de siste årene. Grunne</w:t>
      </w:r>
      <w:r w:rsidRPr="007B4713">
        <w:rPr>
          <w:rFonts w:ascii="Times New Roman" w:hAnsi="Times New Roman" w:cs="Times New Roman"/>
          <w:sz w:val="24"/>
          <w:szCs w:val="24"/>
        </w:rPr>
        <w:t>ne</w:t>
      </w:r>
      <w:r w:rsidR="00B0750A" w:rsidRPr="007B4713">
        <w:rPr>
          <w:rFonts w:ascii="Times New Roman" w:hAnsi="Times New Roman" w:cs="Times New Roman"/>
          <w:sz w:val="24"/>
          <w:szCs w:val="24"/>
        </w:rPr>
        <w:t xml:space="preserve"> for dette er uvisst, men det som er viktig med dette er at man må være flinkere med å holde opp medlemstallet til NUK.</w:t>
      </w:r>
      <w:r w:rsidR="008B0DC6" w:rsidRPr="007B4713">
        <w:rPr>
          <w:rFonts w:ascii="Times New Roman" w:hAnsi="Times New Roman" w:cs="Times New Roman"/>
          <w:sz w:val="24"/>
          <w:szCs w:val="24"/>
        </w:rPr>
        <w:t xml:space="preserve"> Synker medlemstallet og antall lokallag kan dette har stor innvirkning på NUKs økonomi i fremtiden.</w:t>
      </w:r>
      <w:r w:rsidR="00B0750A" w:rsidRPr="007B4713">
        <w:rPr>
          <w:rFonts w:ascii="Times New Roman" w:hAnsi="Times New Roman" w:cs="Times New Roman"/>
          <w:sz w:val="24"/>
          <w:szCs w:val="24"/>
        </w:rPr>
        <w:t xml:space="preserve"> </w:t>
      </w:r>
    </w:p>
    <w:p w14:paraId="1167309C" w14:textId="3EC0886B" w:rsidR="008B0DC6" w:rsidRPr="007B4713" w:rsidRDefault="008B0DC6" w:rsidP="0041567E">
      <w:pPr>
        <w:rPr>
          <w:rFonts w:ascii="Times New Roman" w:hAnsi="Times New Roman" w:cs="Times New Roman"/>
          <w:sz w:val="24"/>
          <w:szCs w:val="24"/>
        </w:rPr>
      </w:pPr>
      <w:r w:rsidRPr="007B4713">
        <w:rPr>
          <w:rFonts w:ascii="Times New Roman" w:hAnsi="Times New Roman" w:cs="Times New Roman"/>
          <w:sz w:val="24"/>
          <w:szCs w:val="24"/>
        </w:rPr>
        <w:t>LS stiller spørsmål til organisasjonssekretæren om medlemsstatistikken.</w:t>
      </w:r>
    </w:p>
    <w:p w14:paraId="0438F461" w14:textId="77777777" w:rsidR="003B09BB" w:rsidRPr="00C11ADF" w:rsidRDefault="003B09BB" w:rsidP="0041567E">
      <w:pPr>
        <w:rPr>
          <w:rFonts w:ascii="Times New Roman" w:hAnsi="Times New Roman" w:cs="Times New Roman"/>
        </w:rPr>
      </w:pPr>
    </w:p>
    <w:p w14:paraId="1803D866" w14:textId="2BCD5534" w:rsidR="00075F88" w:rsidRPr="00C11ADF" w:rsidRDefault="00CC26A3" w:rsidP="0041567E">
      <w:pPr>
        <w:pStyle w:val="Overskrift1"/>
        <w:rPr>
          <w:color w:val="auto"/>
        </w:rPr>
      </w:pPr>
      <w:r w:rsidRPr="00C11ADF">
        <w:t>Sak 1</w:t>
      </w:r>
      <w:r w:rsidR="000C7FBD" w:rsidRPr="00C11ADF">
        <w:t>0</w:t>
      </w:r>
      <w:r w:rsidRPr="00C11ADF">
        <w:t>/1</w:t>
      </w:r>
      <w:r w:rsidR="000C7FBD" w:rsidRPr="00C11ADF">
        <w:t>4</w:t>
      </w:r>
      <w:r w:rsidRPr="00C11ADF">
        <w:t xml:space="preserve">: </w:t>
      </w:r>
      <w:r w:rsidR="007B4713">
        <w:rPr>
          <w:color w:val="auto"/>
        </w:rPr>
        <w:t>V</w:t>
      </w:r>
      <w:r w:rsidR="00075F88" w:rsidRPr="00C11ADF">
        <w:rPr>
          <w:color w:val="auto"/>
        </w:rPr>
        <w:t>edtak</w:t>
      </w:r>
    </w:p>
    <w:p w14:paraId="66918C81" w14:textId="77777777" w:rsidR="00AD221F" w:rsidRPr="00C11ADF" w:rsidRDefault="00AD221F" w:rsidP="0041567E">
      <w:pPr>
        <w:pStyle w:val="Saksorientering"/>
      </w:pPr>
    </w:p>
    <w:p w14:paraId="78C82DB1" w14:textId="13115625" w:rsidR="00E5306B" w:rsidRPr="00C11ADF" w:rsidRDefault="00DA33A4" w:rsidP="00E5306B">
      <w:pPr>
        <w:pStyle w:val="Saksorientering"/>
      </w:pPr>
      <w:r w:rsidRPr="00C11ADF">
        <w:t>Dette er en</w:t>
      </w:r>
      <w:r w:rsidR="007B4713">
        <w:t xml:space="preserve"> informasjonssak, ingen vedtak.</w:t>
      </w:r>
    </w:p>
    <w:p w14:paraId="328DD0AB" w14:textId="77777777" w:rsidR="00E5306B" w:rsidRPr="00C11ADF" w:rsidRDefault="00E5306B" w:rsidP="00E5306B">
      <w:pPr>
        <w:pStyle w:val="Saksorientering"/>
      </w:pPr>
    </w:p>
    <w:p w14:paraId="058B0338" w14:textId="77777777" w:rsidR="00075F88" w:rsidRPr="00C11ADF" w:rsidRDefault="00075F88">
      <w:pPr>
        <w:rPr>
          <w:rFonts w:ascii="Times New Roman" w:hAnsi="Times New Roman" w:cs="Times New Roman"/>
        </w:rPr>
      </w:pPr>
    </w:p>
    <w:p w14:paraId="4E22C2DD" w14:textId="7B3E501A" w:rsidR="00075F88" w:rsidRPr="00C11ADF" w:rsidRDefault="00075F88">
      <w:pPr>
        <w:rPr>
          <w:rFonts w:ascii="Times New Roman" w:hAnsi="Times New Roman" w:cs="Times New Roman"/>
        </w:rPr>
      </w:pPr>
    </w:p>
    <w:p w14:paraId="269A6B28" w14:textId="77777777" w:rsidR="00407563" w:rsidRPr="00C11ADF" w:rsidRDefault="00407563" w:rsidP="00CC2063">
      <w:pPr>
        <w:pStyle w:val="Overskrift1"/>
        <w:pBdr>
          <w:bottom w:val="single" w:sz="4" w:space="18" w:color="auto"/>
        </w:pBdr>
      </w:pPr>
      <w:r w:rsidRPr="00C11ADF">
        <w:t xml:space="preserve">Sak </w:t>
      </w:r>
      <w:r w:rsidR="00E5306B" w:rsidRPr="00C11ADF">
        <w:t>1</w:t>
      </w:r>
      <w:r w:rsidR="003625BD" w:rsidRPr="00C11ADF">
        <w:t>1</w:t>
      </w:r>
      <w:r w:rsidR="00E5306B" w:rsidRPr="00C11ADF">
        <w:t>/1</w:t>
      </w:r>
      <w:r w:rsidR="008E7AF4" w:rsidRPr="00C11ADF">
        <w:t>4</w:t>
      </w:r>
      <w:r w:rsidR="00E5306B" w:rsidRPr="00C11ADF">
        <w:t xml:space="preserve"> Arbeidsprogrammet 20</w:t>
      </w:r>
      <w:r w:rsidR="006F273E" w:rsidRPr="00C11ADF">
        <w:t>13</w:t>
      </w:r>
      <w:r w:rsidR="00E5306B" w:rsidRPr="00C11ADF">
        <w:t>/201</w:t>
      </w:r>
      <w:r w:rsidR="006F273E" w:rsidRPr="00C11ADF">
        <w:t>4</w:t>
      </w:r>
      <w:r w:rsidR="00E5306B" w:rsidRPr="00C11ADF">
        <w:t xml:space="preserve"> og aktivitetsplan 201</w:t>
      </w:r>
      <w:r w:rsidR="008E7AF4" w:rsidRPr="00C11ADF">
        <w:t>5</w:t>
      </w:r>
    </w:p>
    <w:p w14:paraId="0D0DB354" w14:textId="77777777" w:rsidR="00E5306B" w:rsidRPr="00C11ADF" w:rsidRDefault="00E5306B" w:rsidP="00C53BDD">
      <w:pPr>
        <w:pStyle w:val="Saksorientering"/>
        <w:shd w:val="clear" w:color="auto" w:fill="B8E08C"/>
      </w:pPr>
    </w:p>
    <w:p w14:paraId="61A5502A" w14:textId="77777777" w:rsidR="00E5306B" w:rsidRPr="00C11ADF" w:rsidRDefault="00E5306B" w:rsidP="00C53BDD">
      <w:pPr>
        <w:pStyle w:val="Saksorientering"/>
        <w:shd w:val="clear" w:color="auto" w:fill="B8E08C"/>
      </w:pPr>
      <w:r w:rsidRPr="00C11ADF">
        <w:t xml:space="preserve">NUKs Arbeidsprogram beskriver det arbeidet som skal gjøres i organisasjonen og bestemmes av Landsmøtet. Arbeidsprogrammet er organisert i de to første delene av NUKs Håndbok, under «NYTT» og «FASTE OPPGAVER» (Den tredje delen heter «RUTINER.»). LS og LM skal fokusere på det som er under </w:t>
      </w:r>
      <w:r w:rsidRPr="00C11ADF">
        <w:rPr>
          <w:i/>
        </w:rPr>
        <w:t xml:space="preserve">NYTT </w:t>
      </w:r>
      <w:r w:rsidRPr="00C11ADF">
        <w:t>om ikke</w:t>
      </w:r>
      <w:r w:rsidRPr="00C11ADF">
        <w:rPr>
          <w:i/>
        </w:rPr>
        <w:t xml:space="preserve"> </w:t>
      </w:r>
      <w:r w:rsidRPr="00C11ADF">
        <w:t>det kommer forslag til å endre noen av utvalgenes, stabens eller redaksjonenes faste oppgaver.</w:t>
      </w:r>
    </w:p>
    <w:p w14:paraId="1E01535F" w14:textId="77777777" w:rsidR="00E5306B" w:rsidRPr="00C11ADF" w:rsidRDefault="00E5306B" w:rsidP="00C53BDD">
      <w:pPr>
        <w:pStyle w:val="Saksorientering"/>
        <w:shd w:val="clear" w:color="auto" w:fill="B8E08C"/>
      </w:pPr>
    </w:p>
    <w:p w14:paraId="33E81D82" w14:textId="77777777" w:rsidR="00C53BDD" w:rsidRPr="00C11ADF" w:rsidRDefault="00E5306B" w:rsidP="00C53BDD">
      <w:pPr>
        <w:pStyle w:val="Saksorientering"/>
        <w:shd w:val="clear" w:color="auto" w:fill="B8E08C"/>
      </w:pPr>
      <w:r w:rsidRPr="00C11ADF">
        <w:t>Vi går først igjennom NUKs Arbeidsprogram for 201</w:t>
      </w:r>
      <w:r w:rsidR="008E7AF4" w:rsidRPr="00C11ADF">
        <w:t>3</w:t>
      </w:r>
      <w:r w:rsidRPr="00C11ADF">
        <w:t>/201</w:t>
      </w:r>
      <w:r w:rsidR="008E7AF4" w:rsidRPr="00C11ADF">
        <w:t>4</w:t>
      </w:r>
      <w:r w:rsidRPr="00C11ADF">
        <w:t>. Deretter deler vi oss i arbeidsgrupper som skal diskutere hva NUK kan jobbe med i perioden 201</w:t>
      </w:r>
      <w:r w:rsidR="008E7AF4" w:rsidRPr="00C11ADF">
        <w:t>4</w:t>
      </w:r>
      <w:r w:rsidRPr="00C11ADF">
        <w:t>/201</w:t>
      </w:r>
      <w:r w:rsidR="008E7AF4" w:rsidRPr="00C11ADF">
        <w:t>5</w:t>
      </w:r>
      <w:r w:rsidRPr="00C11ADF">
        <w:t xml:space="preserve">. </w:t>
      </w:r>
      <w:r w:rsidR="00C35763" w:rsidRPr="00C11ADF">
        <w:t>Til slutt ser</w:t>
      </w:r>
      <w:r w:rsidR="008E7AF4" w:rsidRPr="00C11ADF">
        <w:t xml:space="preserve"> vi på aktivitetsplanen for 2015</w:t>
      </w:r>
      <w:r w:rsidR="00C35763" w:rsidRPr="00C11ADF">
        <w:t xml:space="preserve"> som er en oversikt over hvilke aktiviteter NUK skal gjennomføre i løpet av året, i henhold til arbeidsprogrammet.</w:t>
      </w:r>
    </w:p>
    <w:p w14:paraId="6AC0CE54" w14:textId="77777777" w:rsidR="00C53BDD" w:rsidRPr="00C11ADF" w:rsidRDefault="00C53BDD" w:rsidP="00C53BDD">
      <w:pPr>
        <w:pStyle w:val="Saksorientering"/>
        <w:shd w:val="clear" w:color="auto" w:fill="B8E08C"/>
      </w:pPr>
    </w:p>
    <w:p w14:paraId="01B85F03" w14:textId="77777777" w:rsidR="00075F88" w:rsidRPr="00C11ADF" w:rsidRDefault="00075F88" w:rsidP="00075F88">
      <w:pPr>
        <w:spacing w:after="0" w:line="240" w:lineRule="auto"/>
        <w:rPr>
          <w:rFonts w:ascii="Times New Roman" w:hAnsi="Times New Roman" w:cs="Times New Roman"/>
          <w:sz w:val="24"/>
        </w:rPr>
      </w:pPr>
    </w:p>
    <w:p w14:paraId="1921982F" w14:textId="77777777" w:rsidR="00C53BDD" w:rsidRPr="00C11ADF" w:rsidRDefault="00C53BDD" w:rsidP="00075F88">
      <w:pPr>
        <w:spacing w:after="0" w:line="240" w:lineRule="auto"/>
        <w:rPr>
          <w:rFonts w:ascii="Times New Roman" w:hAnsi="Times New Roman" w:cs="Times New Roman"/>
          <w:sz w:val="24"/>
        </w:rPr>
      </w:pPr>
    </w:p>
    <w:p w14:paraId="38D80F5B" w14:textId="77777777" w:rsidR="00075F88" w:rsidRPr="00C11ADF" w:rsidRDefault="00306469" w:rsidP="00C53BDD">
      <w:pPr>
        <w:shd w:val="clear" w:color="auto" w:fill="92D050"/>
        <w:spacing w:after="0" w:line="240" w:lineRule="auto"/>
        <w:rPr>
          <w:rFonts w:ascii="Times New Roman" w:hAnsi="Times New Roman" w:cs="Times New Roman"/>
          <w:b/>
          <w:sz w:val="24"/>
        </w:rPr>
      </w:pPr>
      <w:r w:rsidRPr="00C11ADF">
        <w:rPr>
          <w:rFonts w:ascii="Times New Roman" w:hAnsi="Times New Roman" w:cs="Times New Roman"/>
          <w:b/>
          <w:sz w:val="24"/>
        </w:rPr>
        <w:t>11</w:t>
      </w:r>
      <w:r w:rsidR="00E5306B" w:rsidRPr="00C11ADF">
        <w:rPr>
          <w:rFonts w:ascii="Times New Roman" w:hAnsi="Times New Roman" w:cs="Times New Roman"/>
          <w:b/>
          <w:sz w:val="24"/>
        </w:rPr>
        <w:t>a) Arbeidsprogrammet 201</w:t>
      </w:r>
      <w:r w:rsidR="008E7AF4" w:rsidRPr="00C11ADF">
        <w:rPr>
          <w:rFonts w:ascii="Times New Roman" w:hAnsi="Times New Roman" w:cs="Times New Roman"/>
          <w:b/>
          <w:sz w:val="24"/>
        </w:rPr>
        <w:t>3</w:t>
      </w:r>
      <w:r w:rsidR="00E5306B" w:rsidRPr="00C11ADF">
        <w:rPr>
          <w:rFonts w:ascii="Times New Roman" w:hAnsi="Times New Roman" w:cs="Times New Roman"/>
          <w:b/>
          <w:sz w:val="24"/>
        </w:rPr>
        <w:t>/201</w:t>
      </w:r>
      <w:r w:rsidR="008E7AF4" w:rsidRPr="00C11ADF">
        <w:rPr>
          <w:rFonts w:ascii="Times New Roman" w:hAnsi="Times New Roman" w:cs="Times New Roman"/>
          <w:b/>
          <w:sz w:val="24"/>
        </w:rPr>
        <w:t>4</w:t>
      </w:r>
    </w:p>
    <w:p w14:paraId="53D1DD17" w14:textId="77777777" w:rsidR="00E5306B" w:rsidRPr="00C11ADF" w:rsidRDefault="00E5306B" w:rsidP="00075F88">
      <w:pPr>
        <w:spacing w:after="0" w:line="240" w:lineRule="auto"/>
        <w:rPr>
          <w:rFonts w:ascii="Times New Roman" w:hAnsi="Times New Roman" w:cs="Times New Roman"/>
          <w:sz w:val="24"/>
        </w:rPr>
      </w:pPr>
    </w:p>
    <w:p w14:paraId="351B9CB0" w14:textId="7F1D08E1" w:rsidR="00E5306B" w:rsidRPr="00C11ADF" w:rsidRDefault="00B57B88" w:rsidP="00075F88">
      <w:pPr>
        <w:spacing w:after="0" w:line="240" w:lineRule="auto"/>
        <w:rPr>
          <w:rFonts w:ascii="Times New Roman" w:hAnsi="Times New Roman" w:cs="Times New Roman"/>
          <w:sz w:val="24"/>
        </w:rPr>
      </w:pPr>
      <w:r>
        <w:rPr>
          <w:rFonts w:ascii="Times New Roman" w:hAnsi="Times New Roman" w:cs="Times New Roman"/>
          <w:sz w:val="24"/>
        </w:rPr>
        <w:t xml:space="preserve">AUV gjennomgår arbeidsprogrammet for </w:t>
      </w:r>
      <w:r w:rsidR="00E5306B" w:rsidRPr="00C11ADF">
        <w:rPr>
          <w:rFonts w:ascii="Times New Roman" w:hAnsi="Times New Roman" w:cs="Times New Roman"/>
          <w:sz w:val="24"/>
        </w:rPr>
        <w:t>201</w:t>
      </w:r>
      <w:r w:rsidR="008E7AF4" w:rsidRPr="00C11ADF">
        <w:rPr>
          <w:rFonts w:ascii="Times New Roman" w:hAnsi="Times New Roman" w:cs="Times New Roman"/>
          <w:sz w:val="24"/>
        </w:rPr>
        <w:t>3</w:t>
      </w:r>
      <w:r w:rsidR="00E5306B" w:rsidRPr="00C11ADF">
        <w:rPr>
          <w:rFonts w:ascii="Times New Roman" w:hAnsi="Times New Roman" w:cs="Times New Roman"/>
          <w:sz w:val="24"/>
        </w:rPr>
        <w:t>/201</w:t>
      </w:r>
      <w:r w:rsidR="008E7AF4" w:rsidRPr="00C11ADF">
        <w:rPr>
          <w:rFonts w:ascii="Times New Roman" w:hAnsi="Times New Roman" w:cs="Times New Roman"/>
          <w:sz w:val="24"/>
        </w:rPr>
        <w:t>4</w:t>
      </w:r>
      <w:r w:rsidR="00E5306B" w:rsidRPr="00C11ADF">
        <w:rPr>
          <w:rFonts w:ascii="Times New Roman" w:hAnsi="Times New Roman" w:cs="Times New Roman"/>
          <w:sz w:val="24"/>
        </w:rPr>
        <w:t xml:space="preserve"> og ser hva NUK har fått gjort.</w:t>
      </w:r>
      <w:r w:rsidR="00A2194D" w:rsidRPr="00C11ADF">
        <w:rPr>
          <w:rFonts w:ascii="Times New Roman" w:hAnsi="Times New Roman" w:cs="Times New Roman"/>
          <w:sz w:val="24"/>
        </w:rPr>
        <w:t xml:space="preserve"> AUV forklarer hvorfor visse ting ikke ble gjennomført. LS kan stille spørsmål.</w:t>
      </w:r>
    </w:p>
    <w:p w14:paraId="7F56E3E6" w14:textId="77777777" w:rsidR="00A56A08" w:rsidRPr="00C11ADF" w:rsidRDefault="00A56A08" w:rsidP="00075F88">
      <w:pPr>
        <w:spacing w:after="0" w:line="240" w:lineRule="auto"/>
        <w:rPr>
          <w:rFonts w:ascii="Times New Roman" w:hAnsi="Times New Roman" w:cs="Times New Roman"/>
          <w:sz w:val="24"/>
        </w:rPr>
      </w:pPr>
    </w:p>
    <w:p w14:paraId="4371F833" w14:textId="3198527D" w:rsidR="00146C05" w:rsidRPr="00C11ADF" w:rsidRDefault="00B57B88" w:rsidP="00C53BD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Nåværende arbeidsprogram:</w:t>
      </w:r>
    </w:p>
    <w:p w14:paraId="064B89EF" w14:textId="77777777" w:rsidR="00A56A08" w:rsidRPr="00C11ADF" w:rsidRDefault="00A56A08" w:rsidP="00075F88">
      <w:pPr>
        <w:spacing w:after="0" w:line="240" w:lineRule="auto"/>
        <w:rPr>
          <w:rFonts w:ascii="Times New Roman" w:hAnsi="Times New Roman" w:cs="Times New Roman"/>
          <w:sz w:val="24"/>
        </w:rPr>
      </w:pPr>
    </w:p>
    <w:p w14:paraId="1AF73B4A" w14:textId="77777777" w:rsidR="00146C05" w:rsidRPr="00C11ADF" w:rsidRDefault="00146C05" w:rsidP="00146C05">
      <w:pPr>
        <w:pStyle w:val="Normaltekst"/>
        <w:rPr>
          <w:rFonts w:ascii="Times New Roman" w:hAnsi="Times New Roman" w:cs="Times New Roman"/>
          <w:b/>
          <w:i/>
          <w:color w:val="365F91" w:themeColor="accent1" w:themeShade="BF"/>
          <w:sz w:val="22"/>
          <w:szCs w:val="22"/>
          <w:u w:val="single"/>
        </w:rPr>
      </w:pPr>
      <w:r w:rsidRPr="00C11ADF">
        <w:rPr>
          <w:rFonts w:ascii="Times New Roman" w:hAnsi="Times New Roman" w:cs="Times New Roman"/>
          <w:b/>
          <w:i/>
          <w:color w:val="365F91" w:themeColor="accent1" w:themeShade="BF"/>
          <w:sz w:val="22"/>
          <w:szCs w:val="22"/>
          <w:u w:val="single"/>
        </w:rPr>
        <w:t>Korttid:</w:t>
      </w:r>
    </w:p>
    <w:p w14:paraId="19AA58D5"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Kurshelg for 18+ med forskjellige tema hvert år (LS mai 2012)</w:t>
      </w:r>
    </w:p>
    <w:p w14:paraId="371E99C7"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Samarbeide med Caritas om utvekslingsavtale (LM 2012)</w:t>
      </w:r>
    </w:p>
    <w:p w14:paraId="2BFE3C30"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Samarbeide med Caritas om en mulig ansatt med fokus på Nord-Sør problematikk (LM 2012)</w:t>
      </w:r>
    </w:p>
    <w:p w14:paraId="5357CF8F"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Planlegge helgetur med 18+</w:t>
      </w:r>
      <w:r w:rsidR="00FB60EF" w:rsidRPr="00C11ADF">
        <w:rPr>
          <w:rFonts w:ascii="Times New Roman" w:hAnsi="Times New Roman" w:cs="Times New Roman"/>
          <w:sz w:val="24"/>
        </w:rPr>
        <w:t xml:space="preserve"> </w:t>
      </w:r>
      <w:r w:rsidRPr="00C11ADF">
        <w:rPr>
          <w:rFonts w:ascii="Times New Roman" w:hAnsi="Times New Roman" w:cs="Times New Roman"/>
          <w:sz w:val="24"/>
        </w:rPr>
        <w:t>gruppene i SUK og DUK (LM 2012)</w:t>
      </w:r>
    </w:p>
    <w:p w14:paraId="6AC27DC8"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Arrangere festival 2014 (LM 2012)</w:t>
      </w:r>
    </w:p>
    <w:p w14:paraId="426063E2"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Ledertrening i Nord-Norge (LS mai 2013)</w:t>
      </w:r>
    </w:p>
    <w:p w14:paraId="06E4A31B"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Ha større fokus på barn i 2013/2014 (LS mai 2013)</w:t>
      </w:r>
    </w:p>
    <w:p w14:paraId="0C51F9A9"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Fortsette arbeidet med organisasjonsstruktur etter vedtakene på LM 2013 (LM 2013)</w:t>
      </w:r>
    </w:p>
    <w:p w14:paraId="3FE37A5F"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Jobbe mot en helhetlig plan for formasjonsarbeidet til NUK med spesielt fokus på dem i alderen 18-20. (Formasjonsgruppe LM 2013)</w:t>
      </w:r>
    </w:p>
    <w:p w14:paraId="14DA6E46"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NUK skal arbeide opp mot bispedømmene for å få i gang sentralt ministrantarbeid (LM 2013)</w:t>
      </w:r>
    </w:p>
    <w:p w14:paraId="1AC52C27"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Stimulere til at det blir organisert lokale lokallagseminarer. (LM 2013)</w:t>
      </w:r>
    </w:p>
    <w:p w14:paraId="193B9AE7"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Opprette et Barneteam som skal være en ressurs for aktiviteter for barn i menighetene. (Barnegruppe LM 2013)</w:t>
      </w:r>
    </w:p>
    <w:p w14:paraId="1EB25561" w14:textId="77777777" w:rsidR="00A76C40" w:rsidRPr="00C11ADF" w:rsidRDefault="00A76C40" w:rsidP="00A76C40">
      <w:pPr>
        <w:pStyle w:val="Listeavsnitt"/>
        <w:numPr>
          <w:ilvl w:val="0"/>
          <w:numId w:val="31"/>
        </w:numPr>
        <w:rPr>
          <w:rFonts w:ascii="Times New Roman" w:hAnsi="Times New Roman" w:cs="Times New Roman"/>
          <w:sz w:val="24"/>
        </w:rPr>
      </w:pPr>
      <w:r w:rsidRPr="00C11ADF">
        <w:rPr>
          <w:rFonts w:ascii="Times New Roman" w:hAnsi="Times New Roman" w:cs="Times New Roman"/>
          <w:sz w:val="24"/>
        </w:rPr>
        <w:t>Lage en bedre markedsføringsstrategi for NUKs arrangementer</w:t>
      </w:r>
    </w:p>
    <w:p w14:paraId="3A822C53" w14:textId="77777777" w:rsidR="00146C05" w:rsidRPr="00C11ADF" w:rsidRDefault="00A76C40" w:rsidP="00586438">
      <w:pPr>
        <w:pStyle w:val="Listeavsnitt"/>
        <w:numPr>
          <w:ilvl w:val="0"/>
          <w:numId w:val="31"/>
        </w:numPr>
        <w:rPr>
          <w:rFonts w:ascii="Times New Roman" w:hAnsi="Times New Roman" w:cs="Times New Roman"/>
          <w:b/>
          <w:sz w:val="24"/>
        </w:rPr>
      </w:pPr>
      <w:r w:rsidRPr="00C11ADF">
        <w:rPr>
          <w:rFonts w:ascii="Times New Roman" w:hAnsi="Times New Roman" w:cs="Times New Roman"/>
          <w:sz w:val="24"/>
        </w:rPr>
        <w:t>Lage en reklamevideo for NUK´s leirer (Leire/arrangementer LM 2013)</w:t>
      </w:r>
    </w:p>
    <w:p w14:paraId="2EEB4DEF" w14:textId="77777777" w:rsidR="00D70FB7" w:rsidRPr="00C11ADF" w:rsidRDefault="00D70FB7" w:rsidP="00146C05">
      <w:pPr>
        <w:pStyle w:val="Normaltekst"/>
        <w:rPr>
          <w:rFonts w:ascii="Times New Roman" w:hAnsi="Times New Roman" w:cs="Times New Roman"/>
          <w:b/>
          <w:i/>
          <w:color w:val="365F91" w:themeColor="accent1" w:themeShade="BF"/>
          <w:sz w:val="22"/>
          <w:szCs w:val="22"/>
          <w:u w:val="single"/>
        </w:rPr>
      </w:pPr>
    </w:p>
    <w:p w14:paraId="1419A53D" w14:textId="77777777" w:rsidR="00D70FB7" w:rsidRPr="00C11ADF" w:rsidRDefault="00D70FB7" w:rsidP="00146C05">
      <w:pPr>
        <w:pStyle w:val="Normaltekst"/>
        <w:rPr>
          <w:rFonts w:ascii="Times New Roman" w:hAnsi="Times New Roman" w:cs="Times New Roman"/>
          <w:b/>
          <w:i/>
          <w:color w:val="365F91" w:themeColor="accent1" w:themeShade="BF"/>
          <w:sz w:val="22"/>
          <w:szCs w:val="22"/>
          <w:u w:val="single"/>
        </w:rPr>
      </w:pPr>
    </w:p>
    <w:p w14:paraId="36E4DFB7" w14:textId="77777777" w:rsidR="00D70FB7" w:rsidRPr="00C11ADF" w:rsidRDefault="00D70FB7" w:rsidP="00146C05">
      <w:pPr>
        <w:pStyle w:val="Normaltekst"/>
        <w:rPr>
          <w:rFonts w:ascii="Times New Roman" w:hAnsi="Times New Roman" w:cs="Times New Roman"/>
          <w:b/>
          <w:i/>
          <w:color w:val="365F91" w:themeColor="accent1" w:themeShade="BF"/>
          <w:sz w:val="22"/>
          <w:szCs w:val="22"/>
          <w:u w:val="single"/>
        </w:rPr>
      </w:pPr>
    </w:p>
    <w:p w14:paraId="05673F0F" w14:textId="77777777" w:rsidR="00146C05" w:rsidRPr="00C11ADF" w:rsidRDefault="00146C05" w:rsidP="00146C05">
      <w:pPr>
        <w:pStyle w:val="Normaltekst"/>
        <w:rPr>
          <w:rFonts w:ascii="Times New Roman" w:hAnsi="Times New Roman" w:cs="Times New Roman"/>
          <w:b/>
          <w:i/>
          <w:color w:val="365F91" w:themeColor="accent1" w:themeShade="BF"/>
          <w:sz w:val="22"/>
          <w:szCs w:val="22"/>
          <w:u w:val="single"/>
        </w:rPr>
      </w:pPr>
      <w:proofErr w:type="spellStart"/>
      <w:r w:rsidRPr="00C11ADF">
        <w:rPr>
          <w:rFonts w:ascii="Times New Roman" w:hAnsi="Times New Roman" w:cs="Times New Roman"/>
          <w:b/>
          <w:i/>
          <w:color w:val="365F91" w:themeColor="accent1" w:themeShade="BF"/>
          <w:sz w:val="22"/>
          <w:szCs w:val="22"/>
          <w:u w:val="single"/>
        </w:rPr>
        <w:t>Langtid</w:t>
      </w:r>
      <w:proofErr w:type="spellEnd"/>
      <w:r w:rsidRPr="00C11ADF">
        <w:rPr>
          <w:rFonts w:ascii="Times New Roman" w:hAnsi="Times New Roman" w:cs="Times New Roman"/>
          <w:b/>
          <w:i/>
          <w:color w:val="365F91" w:themeColor="accent1" w:themeShade="BF"/>
          <w:sz w:val="22"/>
          <w:szCs w:val="22"/>
          <w:u w:val="single"/>
        </w:rPr>
        <w:t>:</w:t>
      </w:r>
    </w:p>
    <w:p w14:paraId="64EAD22D" w14:textId="77777777" w:rsidR="00A2194D" w:rsidRPr="00C11ADF" w:rsidRDefault="00A2194D" w:rsidP="00A2194D">
      <w:pPr>
        <w:pStyle w:val="Listeavsnitt"/>
        <w:numPr>
          <w:ilvl w:val="0"/>
          <w:numId w:val="33"/>
        </w:numPr>
        <w:rPr>
          <w:rFonts w:ascii="Times New Roman" w:hAnsi="Times New Roman" w:cs="Times New Roman"/>
          <w:sz w:val="24"/>
        </w:rPr>
      </w:pPr>
      <w:r w:rsidRPr="00C11ADF">
        <w:rPr>
          <w:rFonts w:ascii="Times New Roman" w:hAnsi="Times New Roman" w:cs="Times New Roman"/>
          <w:sz w:val="24"/>
        </w:rPr>
        <w:t xml:space="preserve">NUK arrangerer Festivalhelg de årene som ikke har WYD. Festivalen bør arrangeres i en ny by hver gang med ett nytt fokus. Da blir det alltid noe nytt og spennende og vi får reist rundt i forskjellige menigheter i landet og bidra til en </w:t>
      </w:r>
      <w:proofErr w:type="spellStart"/>
      <w:r w:rsidRPr="00C11ADF">
        <w:rPr>
          <w:rFonts w:ascii="Times New Roman" w:hAnsi="Times New Roman" w:cs="Times New Roman"/>
          <w:sz w:val="24"/>
        </w:rPr>
        <w:t>boost</w:t>
      </w:r>
      <w:proofErr w:type="spellEnd"/>
      <w:r w:rsidRPr="00C11ADF">
        <w:rPr>
          <w:rFonts w:ascii="Times New Roman" w:hAnsi="Times New Roman" w:cs="Times New Roman"/>
          <w:sz w:val="24"/>
        </w:rPr>
        <w:t xml:space="preserve"> i de forskjellige lokallagene (Leir- og arrangementsgruppe LM 2012) </w:t>
      </w:r>
    </w:p>
    <w:p w14:paraId="1F8DFD3D" w14:textId="77777777" w:rsidR="00A2194D" w:rsidRPr="00C11ADF" w:rsidRDefault="00A2194D" w:rsidP="00A2194D">
      <w:pPr>
        <w:pStyle w:val="Listeavsnitt"/>
        <w:numPr>
          <w:ilvl w:val="0"/>
          <w:numId w:val="33"/>
        </w:numPr>
        <w:rPr>
          <w:rFonts w:ascii="Times New Roman" w:hAnsi="Times New Roman" w:cs="Times New Roman"/>
          <w:sz w:val="24"/>
        </w:rPr>
      </w:pPr>
      <w:r w:rsidRPr="00C11ADF">
        <w:rPr>
          <w:rFonts w:ascii="Times New Roman" w:hAnsi="Times New Roman" w:cs="Times New Roman"/>
          <w:sz w:val="24"/>
        </w:rPr>
        <w:t>Ha ett felles Nordisk arrangement i samarbeid med SUK og DUK (</w:t>
      </w:r>
      <w:proofErr w:type="spellStart"/>
      <w:r w:rsidRPr="00C11ADF">
        <w:rPr>
          <w:rFonts w:ascii="Times New Roman" w:hAnsi="Times New Roman" w:cs="Times New Roman"/>
          <w:sz w:val="24"/>
        </w:rPr>
        <w:t>evt</w:t>
      </w:r>
      <w:proofErr w:type="spellEnd"/>
      <w:r w:rsidRPr="00C11ADF">
        <w:rPr>
          <w:rFonts w:ascii="Times New Roman" w:hAnsi="Times New Roman" w:cs="Times New Roman"/>
          <w:sz w:val="24"/>
        </w:rPr>
        <w:t xml:space="preserve"> Island og Finland). Kan være en leir eller ett helgearrangement (festival). LUT kan gå i dialog med tilsvarende organer i de andre landene (Leir- og arrangementsgruppe LM 2012)</w:t>
      </w:r>
    </w:p>
    <w:p w14:paraId="2538CE6D" w14:textId="77777777" w:rsidR="00A2194D" w:rsidRPr="00C11ADF" w:rsidRDefault="00A2194D" w:rsidP="00A2194D">
      <w:pPr>
        <w:pStyle w:val="Listeavsnitt"/>
        <w:numPr>
          <w:ilvl w:val="0"/>
          <w:numId w:val="33"/>
        </w:numPr>
        <w:rPr>
          <w:rFonts w:ascii="Times New Roman" w:hAnsi="Times New Roman" w:cs="Times New Roman"/>
          <w:sz w:val="24"/>
        </w:rPr>
      </w:pPr>
      <w:r w:rsidRPr="00C11ADF">
        <w:rPr>
          <w:rFonts w:ascii="Times New Roman" w:hAnsi="Times New Roman" w:cs="Times New Roman"/>
          <w:sz w:val="24"/>
        </w:rPr>
        <w:t>Arrangere sportshelg der alle distriktene inviteres til å sende lag (LM 2012)</w:t>
      </w:r>
    </w:p>
    <w:p w14:paraId="0F53E718" w14:textId="77777777" w:rsidR="00A2194D" w:rsidRPr="00C11ADF" w:rsidRDefault="00A2194D" w:rsidP="00A2194D">
      <w:pPr>
        <w:pStyle w:val="Listeavsnitt"/>
        <w:numPr>
          <w:ilvl w:val="0"/>
          <w:numId w:val="33"/>
        </w:numPr>
        <w:rPr>
          <w:rFonts w:ascii="Times New Roman" w:hAnsi="Times New Roman" w:cs="Times New Roman"/>
          <w:sz w:val="24"/>
        </w:rPr>
      </w:pPr>
      <w:r w:rsidRPr="00C11ADF">
        <w:rPr>
          <w:rFonts w:ascii="Times New Roman" w:hAnsi="Times New Roman" w:cs="Times New Roman"/>
          <w:sz w:val="24"/>
        </w:rPr>
        <w:t>Arrangere et barne- og ungdomsseminar i 2015 (AUV 2013)</w:t>
      </w:r>
    </w:p>
    <w:p w14:paraId="20D53FBD" w14:textId="77777777" w:rsidR="00A2194D" w:rsidRPr="00C11ADF" w:rsidRDefault="00A2194D" w:rsidP="00A2194D">
      <w:pPr>
        <w:pStyle w:val="Listeavsnitt"/>
        <w:numPr>
          <w:ilvl w:val="0"/>
          <w:numId w:val="33"/>
        </w:numPr>
        <w:rPr>
          <w:rFonts w:ascii="Times New Roman" w:hAnsi="Times New Roman" w:cs="Times New Roman"/>
          <w:sz w:val="24"/>
        </w:rPr>
      </w:pPr>
      <w:r w:rsidRPr="00C11ADF">
        <w:rPr>
          <w:rFonts w:ascii="Times New Roman" w:hAnsi="Times New Roman" w:cs="Times New Roman"/>
          <w:sz w:val="24"/>
        </w:rPr>
        <w:t>WYD 2016 (LM2013)</w:t>
      </w:r>
    </w:p>
    <w:p w14:paraId="2FFAFC18" w14:textId="77777777" w:rsidR="003625BD" w:rsidRPr="00C11ADF" w:rsidRDefault="00A2194D" w:rsidP="00A2194D">
      <w:pPr>
        <w:pStyle w:val="Listeavsnitt"/>
        <w:numPr>
          <w:ilvl w:val="0"/>
          <w:numId w:val="33"/>
        </w:numPr>
        <w:rPr>
          <w:rFonts w:ascii="Times New Roman" w:hAnsi="Times New Roman" w:cs="Times New Roman"/>
          <w:sz w:val="24"/>
        </w:rPr>
      </w:pPr>
      <w:r w:rsidRPr="00C11ADF">
        <w:rPr>
          <w:rFonts w:ascii="Times New Roman" w:hAnsi="Times New Roman" w:cs="Times New Roman"/>
          <w:sz w:val="24"/>
        </w:rPr>
        <w:t>Arrangere en barnefestival (Barnegruppen LM 2013)</w:t>
      </w:r>
    </w:p>
    <w:p w14:paraId="4878BBB7" w14:textId="77777777" w:rsidR="00B57B88" w:rsidRPr="00C11ADF" w:rsidRDefault="00B57B88" w:rsidP="003625BD">
      <w:pPr>
        <w:rPr>
          <w:rFonts w:ascii="Times New Roman" w:hAnsi="Times New Roman" w:cs="Times New Roman"/>
        </w:rPr>
      </w:pPr>
    </w:p>
    <w:p w14:paraId="5BA816B1" w14:textId="77777777" w:rsidR="00E5306B" w:rsidRPr="00C11ADF" w:rsidRDefault="00306469" w:rsidP="005D0984">
      <w:pPr>
        <w:shd w:val="clear" w:color="auto" w:fill="92D050"/>
        <w:spacing w:after="0" w:line="240" w:lineRule="auto"/>
        <w:rPr>
          <w:rFonts w:ascii="Times New Roman" w:hAnsi="Times New Roman" w:cs="Times New Roman"/>
          <w:b/>
          <w:sz w:val="24"/>
        </w:rPr>
      </w:pPr>
      <w:r w:rsidRPr="00C11ADF">
        <w:rPr>
          <w:rFonts w:ascii="Times New Roman" w:hAnsi="Times New Roman" w:cs="Times New Roman"/>
          <w:b/>
          <w:sz w:val="24"/>
        </w:rPr>
        <w:t>11</w:t>
      </w:r>
      <w:r w:rsidR="00E5306B" w:rsidRPr="00C11ADF">
        <w:rPr>
          <w:rFonts w:ascii="Times New Roman" w:hAnsi="Times New Roman" w:cs="Times New Roman"/>
          <w:b/>
          <w:sz w:val="24"/>
        </w:rPr>
        <w:t>b) Arbeidsprogrammet 201</w:t>
      </w:r>
      <w:r w:rsidR="006F273E" w:rsidRPr="00C11ADF">
        <w:rPr>
          <w:rFonts w:ascii="Times New Roman" w:hAnsi="Times New Roman" w:cs="Times New Roman"/>
          <w:b/>
          <w:sz w:val="24"/>
        </w:rPr>
        <w:t>4</w:t>
      </w:r>
      <w:r w:rsidR="00E5306B" w:rsidRPr="00C11ADF">
        <w:rPr>
          <w:rFonts w:ascii="Times New Roman" w:hAnsi="Times New Roman" w:cs="Times New Roman"/>
          <w:b/>
          <w:sz w:val="24"/>
        </w:rPr>
        <w:t>/201</w:t>
      </w:r>
      <w:r w:rsidR="006F273E" w:rsidRPr="00C11ADF">
        <w:rPr>
          <w:rFonts w:ascii="Times New Roman" w:hAnsi="Times New Roman" w:cs="Times New Roman"/>
          <w:b/>
          <w:sz w:val="24"/>
        </w:rPr>
        <w:t>5</w:t>
      </w:r>
    </w:p>
    <w:p w14:paraId="5A7B6495" w14:textId="77777777" w:rsidR="00C53BDD" w:rsidRPr="00C11ADF" w:rsidRDefault="00C53BDD" w:rsidP="00075F88">
      <w:pPr>
        <w:spacing w:after="0" w:line="240" w:lineRule="auto"/>
        <w:rPr>
          <w:rFonts w:ascii="Times New Roman" w:hAnsi="Times New Roman" w:cs="Times New Roman"/>
          <w:i/>
          <w:sz w:val="24"/>
        </w:rPr>
      </w:pPr>
    </w:p>
    <w:p w14:paraId="3BA14B52" w14:textId="35D34E53" w:rsidR="00B57B88" w:rsidRDefault="00D06747" w:rsidP="00D06747">
      <w:pPr>
        <w:rPr>
          <w:rFonts w:ascii="Times New Roman" w:hAnsi="Times New Roman" w:cs="Times New Roman"/>
          <w:sz w:val="24"/>
        </w:rPr>
      </w:pPr>
      <w:r w:rsidRPr="00C11ADF">
        <w:rPr>
          <w:rFonts w:ascii="Times New Roman" w:hAnsi="Times New Roman" w:cs="Times New Roman"/>
          <w:sz w:val="24"/>
        </w:rPr>
        <w:t>L</w:t>
      </w:r>
      <w:r w:rsidR="00B57B88">
        <w:rPr>
          <w:rFonts w:ascii="Times New Roman" w:hAnsi="Times New Roman" w:cs="Times New Roman"/>
          <w:sz w:val="24"/>
        </w:rPr>
        <w:t>andsstyret</w:t>
      </w:r>
      <w:r w:rsidRPr="00C11ADF">
        <w:rPr>
          <w:rFonts w:ascii="Times New Roman" w:hAnsi="Times New Roman" w:cs="Times New Roman"/>
          <w:sz w:val="24"/>
        </w:rPr>
        <w:t xml:space="preserve"> diskuterer og stemmer over forslag av arbeidsprogram til LM.</w:t>
      </w:r>
    </w:p>
    <w:p w14:paraId="06708F36" w14:textId="2732C1EB" w:rsidR="00B57B88" w:rsidRPr="00B57B88" w:rsidRDefault="00B57B88" w:rsidP="00D06747">
      <w:pPr>
        <w:rPr>
          <w:rFonts w:ascii="Times New Roman" w:hAnsi="Times New Roman" w:cs="Times New Roman"/>
          <w:b/>
          <w:sz w:val="24"/>
        </w:rPr>
      </w:pPr>
      <w:r>
        <w:rPr>
          <w:rFonts w:ascii="Times New Roman" w:hAnsi="Times New Roman" w:cs="Times New Roman"/>
          <w:b/>
          <w:sz w:val="24"/>
        </w:rPr>
        <w:t>Arbeidsutvalgets innstilling:</w:t>
      </w:r>
    </w:p>
    <w:p w14:paraId="1274FFFA" w14:textId="77777777" w:rsidR="00D06747" w:rsidRPr="00C11ADF" w:rsidRDefault="00FB60EF" w:rsidP="00D06747">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Kurshelg for 18+</w:t>
      </w:r>
      <w:r w:rsidR="00586438" w:rsidRPr="00C11ADF">
        <w:rPr>
          <w:rFonts w:ascii="Times New Roman" w:hAnsi="Times New Roman" w:cs="Times New Roman"/>
          <w:sz w:val="24"/>
        </w:rPr>
        <w:t xml:space="preserve"> (diskuteres)</w:t>
      </w:r>
    </w:p>
    <w:p w14:paraId="2D8CC608" w14:textId="77777777" w:rsidR="00FB60EF" w:rsidRPr="00C11ADF" w:rsidRDefault="00FB60EF" w:rsidP="00FB60EF">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Festival</w:t>
      </w:r>
      <w:r w:rsidR="00586438" w:rsidRPr="00C11ADF">
        <w:rPr>
          <w:rFonts w:ascii="Times New Roman" w:hAnsi="Times New Roman" w:cs="Times New Roman"/>
          <w:sz w:val="24"/>
        </w:rPr>
        <w:t xml:space="preserve"> (flyttes)</w:t>
      </w:r>
    </w:p>
    <w:p w14:paraId="0C95DAD4" w14:textId="77777777" w:rsidR="00FB60EF" w:rsidRPr="00C11ADF" w:rsidRDefault="00FB60EF" w:rsidP="00FB60EF">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Ledertrening i Nord-Norge</w:t>
      </w:r>
      <w:r w:rsidR="00586438" w:rsidRPr="00C11ADF">
        <w:rPr>
          <w:rFonts w:ascii="Times New Roman" w:hAnsi="Times New Roman" w:cs="Times New Roman"/>
          <w:sz w:val="24"/>
        </w:rPr>
        <w:t xml:space="preserve"> (fjernes?)</w:t>
      </w:r>
    </w:p>
    <w:p w14:paraId="6BF8BA26" w14:textId="77777777" w:rsidR="00FB60EF" w:rsidRPr="00C11ADF" w:rsidRDefault="00FB60EF" w:rsidP="00FB60EF">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Ha større fokus på barn i 2013/2014</w:t>
      </w:r>
      <w:r w:rsidR="00586438" w:rsidRPr="00C11ADF">
        <w:rPr>
          <w:rFonts w:ascii="Times New Roman" w:hAnsi="Times New Roman" w:cs="Times New Roman"/>
          <w:sz w:val="24"/>
        </w:rPr>
        <w:t xml:space="preserve"> (Oppnådd → fjernes)</w:t>
      </w:r>
    </w:p>
    <w:p w14:paraId="400A3A6B" w14:textId="77777777" w:rsidR="00FB60EF" w:rsidRPr="00C11ADF" w:rsidRDefault="00FB60EF" w:rsidP="00586438">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Fortsette arbeidet med organisasjonsstruktur etter vedtakene på LM 2013</w:t>
      </w:r>
      <w:r w:rsidR="00586438" w:rsidRPr="00C11ADF">
        <w:rPr>
          <w:rFonts w:ascii="Times New Roman" w:hAnsi="Times New Roman" w:cs="Times New Roman"/>
          <w:sz w:val="24"/>
        </w:rPr>
        <w:t xml:space="preserve"> (endres til «etter vedtakene på LM 2014»)</w:t>
      </w:r>
    </w:p>
    <w:p w14:paraId="636FE306" w14:textId="77777777" w:rsidR="00FB60EF" w:rsidRPr="00C11ADF" w:rsidRDefault="00FB60EF" w:rsidP="00FB60EF">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Jobbe mot en helhetlig plan for formasjonsarbeidet til NUK med spesielt fokus på dem i alderen 18-20.</w:t>
      </w:r>
      <w:r w:rsidR="00586438" w:rsidRPr="00C11ADF">
        <w:rPr>
          <w:rFonts w:ascii="Times New Roman" w:hAnsi="Times New Roman" w:cs="Times New Roman"/>
          <w:sz w:val="24"/>
        </w:rPr>
        <w:t xml:space="preserve"> (Diskuteres)</w:t>
      </w:r>
    </w:p>
    <w:p w14:paraId="56655A4F" w14:textId="77777777" w:rsidR="00FB60EF" w:rsidRPr="00C11ADF" w:rsidRDefault="00FB60EF" w:rsidP="00FB60EF">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Stimulere til at det blir organisert lokale lokallagseminarer.</w:t>
      </w:r>
      <w:r w:rsidR="00586438" w:rsidRPr="00C11ADF">
        <w:rPr>
          <w:rFonts w:ascii="Times New Roman" w:hAnsi="Times New Roman" w:cs="Times New Roman"/>
          <w:sz w:val="24"/>
        </w:rPr>
        <w:t xml:space="preserve"> (Diskuteres)</w:t>
      </w:r>
    </w:p>
    <w:p w14:paraId="09466F94" w14:textId="77777777" w:rsidR="00FB60EF" w:rsidRPr="00C11ADF" w:rsidRDefault="00FB60EF" w:rsidP="00D06747">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Opprette et Barneteam som skal være en ressurs for aktiviteter for barn i menighetene.</w:t>
      </w:r>
      <w:r w:rsidR="00586438" w:rsidRPr="00C11ADF">
        <w:rPr>
          <w:rFonts w:ascii="Times New Roman" w:hAnsi="Times New Roman" w:cs="Times New Roman"/>
          <w:sz w:val="24"/>
        </w:rPr>
        <w:t xml:space="preserve"> (Oppnådd → fjernes)</w:t>
      </w:r>
    </w:p>
    <w:p w14:paraId="6E33434D" w14:textId="77777777" w:rsidR="00FB60EF" w:rsidRPr="00C11ADF" w:rsidRDefault="00FB60EF" w:rsidP="00FB60EF">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Lage en reklamevideo for NUK´s leirer</w:t>
      </w:r>
      <w:r w:rsidR="00586438" w:rsidRPr="00C11ADF">
        <w:rPr>
          <w:rFonts w:ascii="Times New Roman" w:hAnsi="Times New Roman" w:cs="Times New Roman"/>
          <w:sz w:val="24"/>
        </w:rPr>
        <w:t xml:space="preserve"> (Oppnådd → fjernes)</w:t>
      </w:r>
    </w:p>
    <w:p w14:paraId="3FA9C633" w14:textId="77777777" w:rsidR="00FB60EF" w:rsidRPr="00C11ADF" w:rsidRDefault="00FB60EF" w:rsidP="00FB60EF">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Arrangere sportshelg der alle distriktene inviteres til å sende lag</w:t>
      </w:r>
      <w:r w:rsidR="00586438" w:rsidRPr="00C11ADF">
        <w:rPr>
          <w:rFonts w:ascii="Times New Roman" w:hAnsi="Times New Roman" w:cs="Times New Roman"/>
          <w:sz w:val="24"/>
        </w:rPr>
        <w:t xml:space="preserve"> (fjernes)</w:t>
      </w:r>
    </w:p>
    <w:p w14:paraId="6F257BA6" w14:textId="77777777" w:rsidR="00586438" w:rsidRPr="00C11ADF" w:rsidRDefault="00FB60EF" w:rsidP="00586438">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Arrangere et barne- og ungdomsseminar i 2015</w:t>
      </w:r>
      <w:r w:rsidR="00586438" w:rsidRPr="00C11ADF">
        <w:rPr>
          <w:rFonts w:ascii="Times New Roman" w:hAnsi="Times New Roman" w:cs="Times New Roman"/>
          <w:sz w:val="24"/>
        </w:rPr>
        <w:t xml:space="preserve"> (diskuteres)</w:t>
      </w:r>
    </w:p>
    <w:p w14:paraId="0C058971" w14:textId="77777777" w:rsidR="00586438" w:rsidRPr="00C11ADF" w:rsidRDefault="00586438" w:rsidP="00586438">
      <w:pPr>
        <w:pStyle w:val="Listeavsnitt"/>
        <w:numPr>
          <w:ilvl w:val="2"/>
          <w:numId w:val="35"/>
        </w:numPr>
        <w:rPr>
          <w:rFonts w:ascii="Times New Roman" w:hAnsi="Times New Roman" w:cs="Times New Roman"/>
          <w:sz w:val="24"/>
        </w:rPr>
      </w:pPr>
      <w:r w:rsidRPr="00C11ADF">
        <w:rPr>
          <w:rFonts w:ascii="Times New Roman" w:hAnsi="Times New Roman" w:cs="Times New Roman"/>
          <w:sz w:val="24"/>
        </w:rPr>
        <w:t>Arrangere en barnefestival (diskuteres)</w:t>
      </w:r>
    </w:p>
    <w:p w14:paraId="18E1728B" w14:textId="77777777" w:rsidR="00E5306B" w:rsidRPr="00644B2F" w:rsidRDefault="00E5306B" w:rsidP="00644B2F">
      <w:pPr>
        <w:pStyle w:val="Normaltekst"/>
        <w:rPr>
          <w:rFonts w:ascii="Times New Roman" w:hAnsi="Times New Roman" w:cs="Times New Roman"/>
          <w:sz w:val="24"/>
        </w:rPr>
      </w:pPr>
    </w:p>
    <w:p w14:paraId="1BF40C80" w14:textId="77777777" w:rsidR="00644B2F" w:rsidRPr="00644B2F" w:rsidRDefault="00644B2F" w:rsidP="00644B2F">
      <w:pPr>
        <w:pStyle w:val="Normaltekst"/>
        <w:rPr>
          <w:rFonts w:ascii="Times New Roman" w:hAnsi="Times New Roman" w:cs="Times New Roman"/>
          <w:b/>
          <w:sz w:val="24"/>
        </w:rPr>
      </w:pPr>
      <w:r w:rsidRPr="00644B2F">
        <w:rPr>
          <w:rFonts w:ascii="Times New Roman" w:hAnsi="Times New Roman" w:cs="Times New Roman"/>
          <w:b/>
          <w:sz w:val="24"/>
        </w:rPr>
        <w:t>Punkt nr. 1:</w:t>
      </w:r>
    </w:p>
    <w:p w14:paraId="7C904158" w14:textId="157BA421"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 xml:space="preserve">Det bør få frem bedre på hvem som har ansvar for 18+ helg. Det bør fokusere på en ting med å begynne med. Det har vært lite 18+ aktivitet sentralt. For å kunne tiltrekke ungdommer over 18 bør det derfor være noe med innhold og sosial som kan tiltrekke ungdommene til å delta. </w:t>
      </w:r>
      <w:r w:rsidR="00527CD2">
        <w:rPr>
          <w:rFonts w:ascii="Times New Roman" w:hAnsi="Times New Roman" w:cs="Times New Roman"/>
          <w:sz w:val="24"/>
        </w:rPr>
        <w:t xml:space="preserve">Forslag er å arrangere </w:t>
      </w:r>
      <w:proofErr w:type="spellStart"/>
      <w:r w:rsidR="00527CD2">
        <w:rPr>
          <w:rFonts w:ascii="Times New Roman" w:hAnsi="Times New Roman" w:cs="Times New Roman"/>
          <w:sz w:val="24"/>
        </w:rPr>
        <w:t>pilgrims</w:t>
      </w:r>
      <w:r w:rsidRPr="00644B2F">
        <w:rPr>
          <w:rFonts w:ascii="Times New Roman" w:hAnsi="Times New Roman" w:cs="Times New Roman"/>
          <w:sz w:val="24"/>
        </w:rPr>
        <w:t>tur</w:t>
      </w:r>
      <w:proofErr w:type="spellEnd"/>
      <w:r w:rsidRPr="00644B2F">
        <w:rPr>
          <w:rFonts w:ascii="Times New Roman" w:hAnsi="Times New Roman" w:cs="Times New Roman"/>
          <w:sz w:val="24"/>
        </w:rPr>
        <w:t xml:space="preserve"> i Norge eller utlandet.</w:t>
      </w:r>
    </w:p>
    <w:p w14:paraId="4527CBAC" w14:textId="77777777" w:rsidR="00644B2F" w:rsidRPr="00644B2F" w:rsidRDefault="00644B2F" w:rsidP="00644B2F">
      <w:pPr>
        <w:pStyle w:val="Normaltekst"/>
        <w:rPr>
          <w:rFonts w:ascii="Times New Roman" w:hAnsi="Times New Roman" w:cs="Times New Roman"/>
          <w:sz w:val="24"/>
        </w:rPr>
      </w:pPr>
    </w:p>
    <w:p w14:paraId="22BD6552" w14:textId="77777777" w:rsidR="00644B2F" w:rsidRPr="00644B2F" w:rsidRDefault="00644B2F" w:rsidP="00644B2F">
      <w:pPr>
        <w:pStyle w:val="Normaltekst"/>
        <w:rPr>
          <w:rFonts w:ascii="Times New Roman" w:hAnsi="Times New Roman" w:cs="Times New Roman"/>
          <w:b/>
          <w:sz w:val="24"/>
        </w:rPr>
      </w:pPr>
      <w:r w:rsidRPr="00644B2F">
        <w:rPr>
          <w:rFonts w:ascii="Times New Roman" w:hAnsi="Times New Roman" w:cs="Times New Roman"/>
          <w:b/>
          <w:sz w:val="24"/>
        </w:rPr>
        <w:t>Punkt nr. 2:</w:t>
      </w:r>
    </w:p>
    <w:p w14:paraId="56E4BA7A" w14:textId="435440A8"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Arrangere noe lignende som festivalen i Trondheim, følge samme oppsett. Slå sammen barnefestival og ungdomsfestivalen. Det er ønskelig å ha festivalen et annet sted en</w:t>
      </w:r>
      <w:r w:rsidR="00527CD2">
        <w:rPr>
          <w:rFonts w:ascii="Times New Roman" w:hAnsi="Times New Roman" w:cs="Times New Roman"/>
          <w:sz w:val="24"/>
        </w:rPr>
        <w:t>n</w:t>
      </w:r>
      <w:r w:rsidRPr="00644B2F">
        <w:rPr>
          <w:rFonts w:ascii="Times New Roman" w:hAnsi="Times New Roman" w:cs="Times New Roman"/>
          <w:sz w:val="24"/>
        </w:rPr>
        <w:t xml:space="preserve"> Østlandet.</w:t>
      </w:r>
    </w:p>
    <w:p w14:paraId="1FD2C34C" w14:textId="016D2351"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De</w:t>
      </w:r>
      <w:r w:rsidR="00527CD2">
        <w:rPr>
          <w:rFonts w:ascii="Times New Roman" w:hAnsi="Times New Roman" w:cs="Times New Roman"/>
          <w:sz w:val="24"/>
        </w:rPr>
        <w:t>t blir litt mye å ha både Nordi</w:t>
      </w:r>
      <w:r w:rsidRPr="00644B2F">
        <w:rPr>
          <w:rFonts w:ascii="Times New Roman" w:hAnsi="Times New Roman" w:cs="Times New Roman"/>
          <w:sz w:val="24"/>
        </w:rPr>
        <w:t>s</w:t>
      </w:r>
      <w:r w:rsidR="00527CD2">
        <w:rPr>
          <w:rFonts w:ascii="Times New Roman" w:hAnsi="Times New Roman" w:cs="Times New Roman"/>
          <w:sz w:val="24"/>
        </w:rPr>
        <w:t>k</w:t>
      </w:r>
      <w:r w:rsidRPr="00644B2F">
        <w:rPr>
          <w:rFonts w:ascii="Times New Roman" w:hAnsi="Times New Roman" w:cs="Times New Roman"/>
          <w:sz w:val="24"/>
        </w:rPr>
        <w:t xml:space="preserve"> festival og festivalen i Norge samme år, evt. utsette </w:t>
      </w:r>
      <w:r w:rsidR="00527CD2">
        <w:rPr>
          <w:rFonts w:ascii="Times New Roman" w:hAnsi="Times New Roman" w:cs="Times New Roman"/>
          <w:sz w:val="24"/>
        </w:rPr>
        <w:t>Nordi</w:t>
      </w:r>
      <w:r w:rsidR="00527CD2" w:rsidRPr="00644B2F">
        <w:rPr>
          <w:rFonts w:ascii="Times New Roman" w:hAnsi="Times New Roman" w:cs="Times New Roman"/>
          <w:sz w:val="24"/>
        </w:rPr>
        <w:t>s</w:t>
      </w:r>
      <w:r w:rsidR="00527CD2">
        <w:rPr>
          <w:rFonts w:ascii="Times New Roman" w:hAnsi="Times New Roman" w:cs="Times New Roman"/>
          <w:sz w:val="24"/>
        </w:rPr>
        <w:t>k</w:t>
      </w:r>
      <w:r w:rsidR="00527CD2" w:rsidRPr="00644B2F">
        <w:rPr>
          <w:rFonts w:ascii="Times New Roman" w:hAnsi="Times New Roman" w:cs="Times New Roman"/>
          <w:sz w:val="24"/>
        </w:rPr>
        <w:t xml:space="preserve"> </w:t>
      </w:r>
      <w:r w:rsidRPr="00644B2F">
        <w:rPr>
          <w:rFonts w:ascii="Times New Roman" w:hAnsi="Times New Roman" w:cs="Times New Roman"/>
          <w:sz w:val="24"/>
        </w:rPr>
        <w:t>festival eller invitere de til festivalen i Norge.</w:t>
      </w:r>
    </w:p>
    <w:p w14:paraId="739B0071" w14:textId="77777777" w:rsidR="00644B2F" w:rsidRDefault="00644B2F" w:rsidP="00644B2F">
      <w:pPr>
        <w:pStyle w:val="Normaltekst"/>
        <w:rPr>
          <w:rFonts w:ascii="Times New Roman" w:hAnsi="Times New Roman" w:cs="Times New Roman"/>
          <w:b/>
          <w:sz w:val="24"/>
        </w:rPr>
      </w:pPr>
    </w:p>
    <w:p w14:paraId="1C6CD3FB" w14:textId="77777777" w:rsidR="00644B2F" w:rsidRPr="00527CD2" w:rsidRDefault="00644B2F" w:rsidP="00644B2F">
      <w:pPr>
        <w:pStyle w:val="Normaltekst"/>
        <w:rPr>
          <w:rFonts w:ascii="Times New Roman" w:hAnsi="Times New Roman" w:cs="Times New Roman"/>
          <w:b/>
          <w:sz w:val="24"/>
          <w:lang w:val="nn-NO"/>
        </w:rPr>
      </w:pPr>
      <w:r w:rsidRPr="00527CD2">
        <w:rPr>
          <w:rFonts w:ascii="Times New Roman" w:hAnsi="Times New Roman" w:cs="Times New Roman"/>
          <w:b/>
          <w:sz w:val="24"/>
          <w:lang w:val="nn-NO"/>
        </w:rPr>
        <w:t>Punkt nr. 3 og .4:</w:t>
      </w:r>
    </w:p>
    <w:p w14:paraId="160D1170" w14:textId="2093F07B" w:rsidR="00644B2F" w:rsidRPr="00527CD2" w:rsidRDefault="00644B2F" w:rsidP="00644B2F">
      <w:pPr>
        <w:pStyle w:val="Normaltekst"/>
        <w:rPr>
          <w:rFonts w:ascii="Times New Roman" w:hAnsi="Times New Roman" w:cs="Times New Roman"/>
          <w:sz w:val="24"/>
          <w:lang w:val="nn-NO"/>
        </w:rPr>
      </w:pPr>
      <w:r w:rsidRPr="00527CD2">
        <w:rPr>
          <w:rFonts w:ascii="Times New Roman" w:hAnsi="Times New Roman" w:cs="Times New Roman"/>
          <w:sz w:val="24"/>
          <w:lang w:val="nn-NO"/>
        </w:rPr>
        <w:t>Foreslår at det fjerne</w:t>
      </w:r>
      <w:r w:rsidR="008B0DC6" w:rsidRPr="00527CD2">
        <w:rPr>
          <w:rFonts w:ascii="Times New Roman" w:hAnsi="Times New Roman" w:cs="Times New Roman"/>
          <w:sz w:val="24"/>
          <w:lang w:val="nn-NO"/>
        </w:rPr>
        <w:t>s</w:t>
      </w:r>
    </w:p>
    <w:p w14:paraId="0E62B395" w14:textId="77777777" w:rsidR="00644B2F" w:rsidRDefault="00644B2F" w:rsidP="00644B2F">
      <w:pPr>
        <w:pStyle w:val="Normaltekst"/>
        <w:rPr>
          <w:rFonts w:ascii="Times New Roman" w:hAnsi="Times New Roman" w:cs="Times New Roman"/>
          <w:sz w:val="24"/>
          <w:lang w:val="nn-NO"/>
        </w:rPr>
      </w:pPr>
    </w:p>
    <w:p w14:paraId="20FD01A4" w14:textId="71104D0A" w:rsidR="0032596D" w:rsidRPr="0032596D" w:rsidRDefault="0032596D" w:rsidP="00644B2F">
      <w:pPr>
        <w:pStyle w:val="Normaltekst"/>
        <w:rPr>
          <w:rFonts w:ascii="Times New Roman" w:hAnsi="Times New Roman" w:cs="Times New Roman"/>
          <w:b/>
          <w:sz w:val="24"/>
          <w:lang w:val="nn-NO"/>
        </w:rPr>
      </w:pPr>
      <w:r w:rsidRPr="0032596D">
        <w:rPr>
          <w:rFonts w:ascii="Times New Roman" w:hAnsi="Times New Roman" w:cs="Times New Roman"/>
          <w:b/>
          <w:sz w:val="24"/>
          <w:lang w:val="nn-NO"/>
        </w:rPr>
        <w:t>Punkt nr. 5</w:t>
      </w:r>
    </w:p>
    <w:p w14:paraId="761EACF3" w14:textId="67AD2EBB" w:rsidR="0032596D" w:rsidRPr="0032596D" w:rsidRDefault="0032596D" w:rsidP="00644B2F">
      <w:pPr>
        <w:pStyle w:val="Normaltekst"/>
        <w:rPr>
          <w:rFonts w:ascii="Times New Roman" w:hAnsi="Times New Roman" w:cs="Times New Roman"/>
          <w:sz w:val="24"/>
        </w:rPr>
      </w:pPr>
      <w:r w:rsidRPr="0032596D">
        <w:rPr>
          <w:rFonts w:ascii="Times New Roman" w:hAnsi="Times New Roman" w:cs="Times New Roman"/>
          <w:sz w:val="24"/>
        </w:rPr>
        <w:t xml:space="preserve">Foreslår at punktet skal endres til </w:t>
      </w:r>
      <w:r>
        <w:rPr>
          <w:rFonts w:ascii="Times New Roman" w:hAnsi="Times New Roman" w:cs="Times New Roman"/>
          <w:sz w:val="24"/>
        </w:rPr>
        <w:t>«etter vedtakene på LM 2014».</w:t>
      </w:r>
    </w:p>
    <w:p w14:paraId="2534AE52" w14:textId="77777777" w:rsidR="0032596D" w:rsidRPr="00B54559" w:rsidRDefault="0032596D" w:rsidP="00644B2F">
      <w:pPr>
        <w:pStyle w:val="Normaltekst"/>
        <w:rPr>
          <w:rFonts w:ascii="Times New Roman" w:hAnsi="Times New Roman" w:cs="Times New Roman"/>
          <w:sz w:val="24"/>
        </w:rPr>
      </w:pPr>
    </w:p>
    <w:p w14:paraId="7B900FF3" w14:textId="77777777" w:rsidR="00644B2F" w:rsidRPr="00B54559" w:rsidRDefault="00644B2F" w:rsidP="00644B2F">
      <w:pPr>
        <w:pStyle w:val="Normaltekst"/>
        <w:rPr>
          <w:rFonts w:ascii="Times New Roman" w:hAnsi="Times New Roman" w:cs="Times New Roman"/>
          <w:b/>
          <w:sz w:val="24"/>
        </w:rPr>
      </w:pPr>
      <w:r w:rsidRPr="00B54559">
        <w:rPr>
          <w:rFonts w:ascii="Times New Roman" w:hAnsi="Times New Roman" w:cs="Times New Roman"/>
          <w:b/>
          <w:sz w:val="24"/>
        </w:rPr>
        <w:t xml:space="preserve">Punkt nr.6: </w:t>
      </w:r>
    </w:p>
    <w:p w14:paraId="60C0DFA7" w14:textId="77777777"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 xml:space="preserve">Bedre å fokusere på helg arrangement for 18+. </w:t>
      </w:r>
    </w:p>
    <w:p w14:paraId="6250E59A" w14:textId="77777777"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Endre kurshelg til noe mer attraktiv for 18+, finne en god balanse mellom og tema helg. Viktig at tidspunktet ikke skal overlappe andre arrangement i NUK.</w:t>
      </w:r>
    </w:p>
    <w:p w14:paraId="54854047" w14:textId="77777777"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De trengs både en kurshelg og sosialhelg (</w:t>
      </w:r>
      <w:proofErr w:type="spellStart"/>
      <w:r w:rsidRPr="00644B2F">
        <w:rPr>
          <w:rFonts w:ascii="Times New Roman" w:hAnsi="Times New Roman" w:cs="Times New Roman"/>
          <w:sz w:val="24"/>
        </w:rPr>
        <w:t>skihelg</w:t>
      </w:r>
      <w:proofErr w:type="spellEnd"/>
      <w:r w:rsidRPr="00644B2F">
        <w:rPr>
          <w:rFonts w:ascii="Times New Roman" w:hAnsi="Times New Roman" w:cs="Times New Roman"/>
          <w:sz w:val="24"/>
        </w:rPr>
        <w:t xml:space="preserve">). </w:t>
      </w:r>
    </w:p>
    <w:p w14:paraId="16FFBCE3" w14:textId="77777777"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 xml:space="preserve">Det ble foreslått at det skal bare fokusere på en helg istedenfor to. </w:t>
      </w:r>
    </w:p>
    <w:p w14:paraId="6BFE02D0" w14:textId="6A278AF9"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 xml:space="preserve">Det trengs ikke </w:t>
      </w:r>
      <w:proofErr w:type="gramStart"/>
      <w:r w:rsidRPr="00644B2F">
        <w:rPr>
          <w:rFonts w:ascii="Times New Roman" w:hAnsi="Times New Roman" w:cs="Times New Roman"/>
          <w:sz w:val="24"/>
        </w:rPr>
        <w:t>være</w:t>
      </w:r>
      <w:proofErr w:type="gramEnd"/>
      <w:r w:rsidRPr="00644B2F">
        <w:rPr>
          <w:rFonts w:ascii="Times New Roman" w:hAnsi="Times New Roman" w:cs="Times New Roman"/>
          <w:sz w:val="24"/>
        </w:rPr>
        <w:t xml:space="preserve"> stort, men mer en</w:t>
      </w:r>
      <w:r w:rsidR="00BB363C">
        <w:rPr>
          <w:rFonts w:ascii="Times New Roman" w:hAnsi="Times New Roman" w:cs="Times New Roman"/>
          <w:sz w:val="24"/>
        </w:rPr>
        <w:t>n</w:t>
      </w:r>
      <w:r w:rsidRPr="00644B2F">
        <w:rPr>
          <w:rFonts w:ascii="Times New Roman" w:hAnsi="Times New Roman" w:cs="Times New Roman"/>
          <w:sz w:val="24"/>
        </w:rPr>
        <w:t xml:space="preserve"> retrett, mindre slik at det blir lettere å samle folk.</w:t>
      </w:r>
    </w:p>
    <w:p w14:paraId="0ABEE82B" w14:textId="77777777"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 xml:space="preserve">Bør fokusere på en ting med å begynne med. Det er noe som skal fortsette å stå på arbeidsprogram så bør det stå på langtidsprogram. Det er bare noe som står der som ingen har ansvar for. </w:t>
      </w:r>
    </w:p>
    <w:p w14:paraId="58DD5DCF" w14:textId="77777777" w:rsidR="00644B2F" w:rsidRPr="00644B2F" w:rsidRDefault="00644B2F" w:rsidP="00644B2F">
      <w:pPr>
        <w:pStyle w:val="Normaltekst"/>
        <w:rPr>
          <w:rFonts w:ascii="Times New Roman" w:hAnsi="Times New Roman" w:cs="Times New Roman"/>
          <w:sz w:val="24"/>
        </w:rPr>
      </w:pPr>
    </w:p>
    <w:p w14:paraId="3F64C423" w14:textId="77777777" w:rsidR="00644B2F" w:rsidRPr="00644B2F" w:rsidRDefault="00644B2F" w:rsidP="00644B2F">
      <w:pPr>
        <w:pStyle w:val="Normaltekst"/>
        <w:rPr>
          <w:rFonts w:ascii="Times New Roman" w:hAnsi="Times New Roman" w:cs="Times New Roman"/>
          <w:b/>
          <w:sz w:val="24"/>
        </w:rPr>
      </w:pPr>
      <w:r w:rsidRPr="00644B2F">
        <w:rPr>
          <w:rFonts w:ascii="Times New Roman" w:hAnsi="Times New Roman" w:cs="Times New Roman"/>
          <w:b/>
          <w:sz w:val="24"/>
        </w:rPr>
        <w:t>Punkt nr.7:</w:t>
      </w:r>
    </w:p>
    <w:p w14:paraId="17C548CF" w14:textId="25A5AE40"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Slå sammen lokallagssem</w:t>
      </w:r>
      <w:r w:rsidR="00BB363C">
        <w:rPr>
          <w:rFonts w:ascii="Times New Roman" w:hAnsi="Times New Roman" w:cs="Times New Roman"/>
          <w:sz w:val="24"/>
        </w:rPr>
        <w:t xml:space="preserve">inar sammen med vårsamling. Eget </w:t>
      </w:r>
      <w:r w:rsidRPr="00644B2F">
        <w:rPr>
          <w:rFonts w:ascii="Times New Roman" w:hAnsi="Times New Roman" w:cs="Times New Roman"/>
          <w:sz w:val="24"/>
        </w:rPr>
        <w:t>kurs som ikke følge</w:t>
      </w:r>
      <w:r w:rsidR="00BB363C">
        <w:rPr>
          <w:rFonts w:ascii="Times New Roman" w:hAnsi="Times New Roman" w:cs="Times New Roman"/>
          <w:sz w:val="24"/>
        </w:rPr>
        <w:t>r</w:t>
      </w:r>
      <w:r w:rsidRPr="00644B2F">
        <w:rPr>
          <w:rFonts w:ascii="Times New Roman" w:hAnsi="Times New Roman" w:cs="Times New Roman"/>
          <w:sz w:val="24"/>
        </w:rPr>
        <w:t xml:space="preserve"> ledertreningsopplegget. Fokusere kun på hvordan starte lokallag osv. </w:t>
      </w:r>
    </w:p>
    <w:p w14:paraId="0686FBBA" w14:textId="77777777"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 xml:space="preserve">Til høsten ha egen barnearbeidskurs (samarbeid med OKB) på ledertrening. Dette kan være en bra tilbud til de som har fullført ledertrening. </w:t>
      </w:r>
    </w:p>
    <w:p w14:paraId="0373CFD6" w14:textId="0C219BF0"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Det</w:t>
      </w:r>
      <w:r w:rsidR="00BB363C">
        <w:rPr>
          <w:rFonts w:ascii="Times New Roman" w:hAnsi="Times New Roman" w:cs="Times New Roman"/>
          <w:sz w:val="24"/>
        </w:rPr>
        <w:t xml:space="preserve"> har blitt foreslått å ha kokke</w:t>
      </w:r>
      <w:r w:rsidRPr="00644B2F">
        <w:rPr>
          <w:rFonts w:ascii="Times New Roman" w:hAnsi="Times New Roman" w:cs="Times New Roman"/>
          <w:sz w:val="24"/>
        </w:rPr>
        <w:t xml:space="preserve">kurs for de som er over 18+ men på grunn av lite kapasitet så kan dette dessverre ikke gjennomføres. Men skal vurdere å arrangere det på </w:t>
      </w:r>
      <w:r w:rsidR="00BB363C">
        <w:rPr>
          <w:rFonts w:ascii="Times New Roman" w:hAnsi="Times New Roman" w:cs="Times New Roman"/>
          <w:sz w:val="24"/>
        </w:rPr>
        <w:t>vårsamling.</w:t>
      </w:r>
    </w:p>
    <w:p w14:paraId="0CF9003D" w14:textId="0067FB2A"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Forslå også å stryke punkt 7 eller flytte dette til distriktsnivå.</w:t>
      </w:r>
    </w:p>
    <w:p w14:paraId="478AE02D" w14:textId="77777777" w:rsidR="00644B2F" w:rsidRPr="00644B2F" w:rsidRDefault="00644B2F" w:rsidP="00644B2F">
      <w:pPr>
        <w:pStyle w:val="Normaltekst"/>
        <w:rPr>
          <w:rFonts w:ascii="Times New Roman" w:hAnsi="Times New Roman" w:cs="Times New Roman"/>
          <w:b/>
          <w:sz w:val="24"/>
        </w:rPr>
      </w:pPr>
      <w:r w:rsidRPr="00644B2F">
        <w:rPr>
          <w:rFonts w:ascii="Times New Roman" w:hAnsi="Times New Roman" w:cs="Times New Roman"/>
          <w:sz w:val="24"/>
        </w:rPr>
        <w:br/>
      </w:r>
      <w:r w:rsidRPr="00644B2F">
        <w:rPr>
          <w:rFonts w:ascii="Times New Roman" w:hAnsi="Times New Roman" w:cs="Times New Roman"/>
          <w:b/>
          <w:sz w:val="24"/>
        </w:rPr>
        <w:t>Punkt nr.8:</w:t>
      </w:r>
    </w:p>
    <w:p w14:paraId="35C70B25" w14:textId="7501B3DD" w:rsidR="00644B2F" w:rsidRPr="00644B2F" w:rsidRDefault="00BB363C" w:rsidP="00644B2F">
      <w:pPr>
        <w:pStyle w:val="Normaltekst"/>
        <w:rPr>
          <w:rFonts w:ascii="Times New Roman" w:hAnsi="Times New Roman" w:cs="Times New Roman"/>
          <w:sz w:val="24"/>
        </w:rPr>
      </w:pPr>
      <w:r>
        <w:rPr>
          <w:rFonts w:ascii="Times New Roman" w:hAnsi="Times New Roman" w:cs="Times New Roman"/>
          <w:sz w:val="24"/>
        </w:rPr>
        <w:t>Vi ønsker å ha dette fast,</w:t>
      </w:r>
      <w:r w:rsidR="00644B2F" w:rsidRPr="00644B2F">
        <w:rPr>
          <w:rFonts w:ascii="Times New Roman" w:hAnsi="Times New Roman" w:cs="Times New Roman"/>
          <w:sz w:val="24"/>
        </w:rPr>
        <w:t xml:space="preserve"> slik at det er en ressurs for menighetene og vi ønsker å flytte det over til barneutvalget og ikke på korttidsprogram.</w:t>
      </w:r>
    </w:p>
    <w:p w14:paraId="30035A64" w14:textId="77777777" w:rsidR="00644B2F" w:rsidRDefault="00644B2F" w:rsidP="00644B2F">
      <w:pPr>
        <w:pStyle w:val="Normaltekst"/>
        <w:rPr>
          <w:rFonts w:ascii="Times New Roman" w:hAnsi="Times New Roman" w:cs="Times New Roman"/>
          <w:b/>
          <w:sz w:val="24"/>
        </w:rPr>
      </w:pPr>
    </w:p>
    <w:p w14:paraId="0BAF80E7" w14:textId="77777777" w:rsidR="00644B2F" w:rsidRPr="00644B2F" w:rsidRDefault="00644B2F" w:rsidP="00644B2F">
      <w:pPr>
        <w:pStyle w:val="Normaltekst"/>
        <w:rPr>
          <w:rFonts w:ascii="Times New Roman" w:hAnsi="Times New Roman" w:cs="Times New Roman"/>
          <w:b/>
          <w:sz w:val="24"/>
        </w:rPr>
      </w:pPr>
      <w:r w:rsidRPr="00644B2F">
        <w:rPr>
          <w:rFonts w:ascii="Times New Roman" w:hAnsi="Times New Roman" w:cs="Times New Roman"/>
          <w:b/>
          <w:sz w:val="24"/>
        </w:rPr>
        <w:t>Punkt nr.9;</w:t>
      </w:r>
    </w:p>
    <w:p w14:paraId="66F0D7D6" w14:textId="77777777" w:rsidR="00644B2F" w:rsidRPr="00644B2F" w:rsidRDefault="00644B2F" w:rsidP="00644B2F">
      <w:pPr>
        <w:pStyle w:val="Normaltekst"/>
        <w:rPr>
          <w:rFonts w:ascii="Times New Roman" w:hAnsi="Times New Roman" w:cs="Times New Roman"/>
          <w:sz w:val="24"/>
        </w:rPr>
      </w:pPr>
      <w:r w:rsidRPr="00644B2F">
        <w:rPr>
          <w:rFonts w:ascii="Times New Roman" w:hAnsi="Times New Roman" w:cs="Times New Roman"/>
          <w:sz w:val="24"/>
        </w:rPr>
        <w:t>Ønsker ikke å ha det på 2015, flytte punktet til langtidsprogram. Argumentet er at arrangementet er mindre populær fortiden. Heller fokusere det på lokallagsseminar.</w:t>
      </w:r>
    </w:p>
    <w:p w14:paraId="60AA8C31" w14:textId="0B8EEED5" w:rsidR="004C1A97" w:rsidRDefault="00644B2F" w:rsidP="00644B2F">
      <w:pPr>
        <w:pStyle w:val="Normaltekst"/>
        <w:rPr>
          <w:rFonts w:ascii="Times New Roman" w:hAnsi="Times New Roman" w:cs="Times New Roman"/>
          <w:sz w:val="24"/>
        </w:rPr>
      </w:pPr>
      <w:proofErr w:type="gramStart"/>
      <w:r w:rsidRPr="00644B2F">
        <w:rPr>
          <w:rFonts w:ascii="Times New Roman" w:hAnsi="Times New Roman" w:cs="Times New Roman"/>
          <w:sz w:val="24"/>
        </w:rPr>
        <w:t>LUT gruppen syn</w:t>
      </w:r>
      <w:r w:rsidR="0032596D">
        <w:rPr>
          <w:rFonts w:ascii="Times New Roman" w:hAnsi="Times New Roman" w:cs="Times New Roman"/>
          <w:sz w:val="24"/>
        </w:rPr>
        <w:t>e</w:t>
      </w:r>
      <w:r w:rsidRPr="00644B2F">
        <w:rPr>
          <w:rFonts w:ascii="Times New Roman" w:hAnsi="Times New Roman" w:cs="Times New Roman"/>
          <w:sz w:val="24"/>
        </w:rPr>
        <w:t>s</w:t>
      </w:r>
      <w:proofErr w:type="gramEnd"/>
      <w:r w:rsidRPr="00644B2F">
        <w:rPr>
          <w:rFonts w:ascii="Times New Roman" w:hAnsi="Times New Roman" w:cs="Times New Roman"/>
          <w:sz w:val="24"/>
        </w:rPr>
        <w:t xml:space="preserve"> ikke at det skal fjernes. Det burde lages e</w:t>
      </w:r>
      <w:r>
        <w:rPr>
          <w:rFonts w:ascii="Times New Roman" w:hAnsi="Times New Roman" w:cs="Times New Roman"/>
          <w:sz w:val="24"/>
        </w:rPr>
        <w:t>n reklame film for sommerleir.</w:t>
      </w:r>
    </w:p>
    <w:p w14:paraId="62EDE592" w14:textId="77777777" w:rsidR="004C1A97" w:rsidRDefault="004C1A97" w:rsidP="00644B2F">
      <w:pPr>
        <w:pStyle w:val="Normaltekst"/>
        <w:rPr>
          <w:rFonts w:ascii="Times New Roman" w:hAnsi="Times New Roman" w:cs="Times New Roman"/>
          <w:sz w:val="24"/>
        </w:rPr>
      </w:pPr>
    </w:p>
    <w:p w14:paraId="3521B173" w14:textId="518FFAB6" w:rsidR="004C1A97" w:rsidRPr="00B54559" w:rsidRDefault="004C1A97" w:rsidP="00644B2F">
      <w:pPr>
        <w:pStyle w:val="Normaltekst"/>
        <w:rPr>
          <w:rFonts w:ascii="Times New Roman" w:hAnsi="Times New Roman" w:cs="Times New Roman"/>
          <w:b/>
          <w:sz w:val="24"/>
        </w:rPr>
      </w:pPr>
      <w:r w:rsidRPr="00B54559">
        <w:rPr>
          <w:rFonts w:ascii="Times New Roman" w:hAnsi="Times New Roman" w:cs="Times New Roman"/>
          <w:b/>
          <w:sz w:val="24"/>
        </w:rPr>
        <w:t>Punkt nr. 10</w:t>
      </w:r>
    </w:p>
    <w:p w14:paraId="328318C6" w14:textId="4735AB2B" w:rsidR="00644B2F" w:rsidRPr="00B54559" w:rsidRDefault="004C1A97" w:rsidP="00644B2F">
      <w:pPr>
        <w:pStyle w:val="Normaltekst"/>
        <w:rPr>
          <w:rFonts w:ascii="Times New Roman" w:hAnsi="Times New Roman" w:cs="Times New Roman"/>
          <w:sz w:val="24"/>
        </w:rPr>
      </w:pPr>
      <w:r w:rsidRPr="00B54559">
        <w:rPr>
          <w:rFonts w:ascii="Times New Roman" w:hAnsi="Times New Roman" w:cs="Times New Roman"/>
          <w:sz w:val="24"/>
        </w:rPr>
        <w:t>LS vedtar at punk</w:t>
      </w:r>
      <w:r w:rsidR="0032596D" w:rsidRPr="00B54559">
        <w:rPr>
          <w:rFonts w:ascii="Times New Roman" w:hAnsi="Times New Roman" w:cs="Times New Roman"/>
          <w:sz w:val="24"/>
        </w:rPr>
        <w:t>t</w:t>
      </w:r>
      <w:r w:rsidRPr="00B54559">
        <w:rPr>
          <w:rFonts w:ascii="Times New Roman" w:hAnsi="Times New Roman" w:cs="Times New Roman"/>
          <w:sz w:val="24"/>
        </w:rPr>
        <w:t xml:space="preserve"> nummer 1</w:t>
      </w:r>
      <w:r w:rsidR="0032596D" w:rsidRPr="00B54559">
        <w:rPr>
          <w:rFonts w:ascii="Times New Roman" w:hAnsi="Times New Roman" w:cs="Times New Roman"/>
          <w:sz w:val="24"/>
        </w:rPr>
        <w:t>0</w:t>
      </w:r>
      <w:r w:rsidRPr="00B54559">
        <w:rPr>
          <w:rFonts w:ascii="Times New Roman" w:hAnsi="Times New Roman" w:cs="Times New Roman"/>
          <w:sz w:val="24"/>
        </w:rPr>
        <w:t xml:space="preserve"> skal fjernes.</w:t>
      </w:r>
      <w:r w:rsidR="00644B2F" w:rsidRPr="00B54559">
        <w:rPr>
          <w:rFonts w:ascii="Times New Roman" w:hAnsi="Times New Roman" w:cs="Times New Roman"/>
          <w:sz w:val="24"/>
        </w:rPr>
        <w:tab/>
      </w:r>
    </w:p>
    <w:p w14:paraId="03F7968E" w14:textId="77777777" w:rsidR="004C1A97" w:rsidRPr="00B54559" w:rsidRDefault="004C1A97" w:rsidP="00644B2F">
      <w:pPr>
        <w:pStyle w:val="Normaltekst"/>
        <w:rPr>
          <w:rFonts w:ascii="Times New Roman" w:hAnsi="Times New Roman" w:cs="Times New Roman"/>
          <w:sz w:val="24"/>
        </w:rPr>
      </w:pPr>
    </w:p>
    <w:p w14:paraId="5D5E27A9" w14:textId="77777777" w:rsidR="00BB363C" w:rsidRPr="00B54559" w:rsidRDefault="00BB363C" w:rsidP="00644B2F">
      <w:pPr>
        <w:pStyle w:val="Normaltekst"/>
        <w:rPr>
          <w:rFonts w:ascii="Times New Roman" w:hAnsi="Times New Roman" w:cs="Times New Roman"/>
          <w:sz w:val="24"/>
        </w:rPr>
      </w:pPr>
    </w:p>
    <w:p w14:paraId="6A5A2C02" w14:textId="77777777" w:rsidR="00644B2F" w:rsidRPr="00B54559" w:rsidRDefault="00644B2F" w:rsidP="00644B2F">
      <w:pPr>
        <w:pStyle w:val="Normaltekst"/>
        <w:rPr>
          <w:rFonts w:ascii="Times New Roman" w:hAnsi="Times New Roman" w:cs="Times New Roman"/>
          <w:b/>
          <w:sz w:val="24"/>
        </w:rPr>
      </w:pPr>
      <w:r w:rsidRPr="00B54559">
        <w:rPr>
          <w:rFonts w:ascii="Times New Roman" w:hAnsi="Times New Roman" w:cs="Times New Roman"/>
          <w:b/>
          <w:sz w:val="24"/>
        </w:rPr>
        <w:t>Punkt nr.12:</w:t>
      </w:r>
    </w:p>
    <w:p w14:paraId="20573EE4" w14:textId="77777777" w:rsidR="00644B2F" w:rsidRPr="0032596D" w:rsidRDefault="00644B2F" w:rsidP="00644B2F">
      <w:pPr>
        <w:pStyle w:val="Normaltekst"/>
        <w:rPr>
          <w:rFonts w:ascii="Times New Roman" w:hAnsi="Times New Roman" w:cs="Times New Roman"/>
          <w:sz w:val="24"/>
          <w:lang w:val="nn-NO"/>
        </w:rPr>
      </w:pPr>
      <w:r w:rsidRPr="00B54559">
        <w:rPr>
          <w:rFonts w:ascii="Times New Roman" w:hAnsi="Times New Roman" w:cs="Times New Roman"/>
          <w:sz w:val="24"/>
        </w:rPr>
        <w:t xml:space="preserve">Flytte barnefestival til 2017, og endre det til familiefestival istedenfor. </w:t>
      </w:r>
      <w:r w:rsidRPr="0032596D">
        <w:rPr>
          <w:rFonts w:ascii="Times New Roman" w:hAnsi="Times New Roman" w:cs="Times New Roman"/>
          <w:sz w:val="24"/>
          <w:lang w:val="nn-NO"/>
        </w:rPr>
        <w:t>Flytte dette til langtidsprogram</w:t>
      </w:r>
    </w:p>
    <w:p w14:paraId="4E147576" w14:textId="77777777" w:rsidR="005003D8" w:rsidRPr="0032596D" w:rsidRDefault="005003D8" w:rsidP="00075F88">
      <w:pPr>
        <w:spacing w:after="0" w:line="240" w:lineRule="auto"/>
        <w:rPr>
          <w:rFonts w:ascii="Times New Roman" w:hAnsi="Times New Roman" w:cs="Times New Roman"/>
          <w:sz w:val="24"/>
          <w:lang w:val="nn-NO"/>
        </w:rPr>
      </w:pPr>
    </w:p>
    <w:p w14:paraId="281A374B" w14:textId="77777777" w:rsidR="008B0DC6" w:rsidRPr="0032596D" w:rsidRDefault="008B0DC6" w:rsidP="00075F88">
      <w:pPr>
        <w:spacing w:after="0" w:line="240" w:lineRule="auto"/>
        <w:rPr>
          <w:rFonts w:ascii="Times New Roman" w:hAnsi="Times New Roman" w:cs="Times New Roman"/>
          <w:sz w:val="24"/>
          <w:lang w:val="nn-NO"/>
        </w:rPr>
      </w:pPr>
    </w:p>
    <w:p w14:paraId="01EB1865" w14:textId="77777777" w:rsidR="00E5306B" w:rsidRPr="00C11ADF" w:rsidRDefault="00306469" w:rsidP="00C53BDD">
      <w:pPr>
        <w:shd w:val="clear" w:color="auto" w:fill="92D050"/>
        <w:spacing w:after="0" w:line="240" w:lineRule="auto"/>
        <w:rPr>
          <w:rFonts w:ascii="Times New Roman" w:hAnsi="Times New Roman" w:cs="Times New Roman"/>
          <w:b/>
          <w:sz w:val="24"/>
        </w:rPr>
      </w:pPr>
      <w:r w:rsidRPr="00C11ADF">
        <w:rPr>
          <w:rFonts w:ascii="Times New Roman" w:hAnsi="Times New Roman" w:cs="Times New Roman"/>
          <w:b/>
          <w:sz w:val="24"/>
        </w:rPr>
        <w:t>11</w:t>
      </w:r>
      <w:r w:rsidR="00E5306B" w:rsidRPr="00C11ADF">
        <w:rPr>
          <w:rFonts w:ascii="Times New Roman" w:hAnsi="Times New Roman" w:cs="Times New Roman"/>
          <w:b/>
          <w:sz w:val="24"/>
        </w:rPr>
        <w:t>c) Aktivitetsplan 201</w:t>
      </w:r>
      <w:r w:rsidR="006F273E" w:rsidRPr="00C11ADF">
        <w:rPr>
          <w:rFonts w:ascii="Times New Roman" w:hAnsi="Times New Roman" w:cs="Times New Roman"/>
          <w:b/>
          <w:sz w:val="24"/>
        </w:rPr>
        <w:t>5</w:t>
      </w:r>
    </w:p>
    <w:p w14:paraId="33139D14" w14:textId="77777777" w:rsidR="00E5306B" w:rsidRPr="00C11ADF" w:rsidRDefault="00E5306B" w:rsidP="00075F88">
      <w:pPr>
        <w:spacing w:after="0" w:line="240" w:lineRule="auto"/>
        <w:rPr>
          <w:rFonts w:ascii="Times New Roman" w:hAnsi="Times New Roman" w:cs="Times New Roman"/>
          <w:sz w:val="24"/>
        </w:rPr>
      </w:pPr>
    </w:p>
    <w:tbl>
      <w:tblPr>
        <w:tblW w:w="4854" w:type="dxa"/>
        <w:tblInd w:w="95" w:type="dxa"/>
        <w:tblCellMar>
          <w:left w:w="70" w:type="dxa"/>
          <w:right w:w="70" w:type="dxa"/>
        </w:tblCellMar>
        <w:tblLook w:val="04A0" w:firstRow="1" w:lastRow="0" w:firstColumn="1" w:lastColumn="0" w:noHBand="0" w:noVBand="1"/>
      </w:tblPr>
      <w:tblGrid>
        <w:gridCol w:w="2780"/>
        <w:gridCol w:w="2074"/>
      </w:tblGrid>
      <w:tr w:rsidR="00A05C0C" w:rsidRPr="00C11ADF" w14:paraId="01F652E2" w14:textId="77777777" w:rsidTr="00644B2F">
        <w:trPr>
          <w:trHeight w:val="465"/>
        </w:trPr>
        <w:tc>
          <w:tcPr>
            <w:tcW w:w="4854" w:type="dxa"/>
            <w:gridSpan w:val="2"/>
            <w:tcBorders>
              <w:top w:val="nil"/>
              <w:left w:val="nil"/>
              <w:bottom w:val="nil"/>
              <w:right w:val="nil"/>
            </w:tcBorders>
            <w:shd w:val="clear" w:color="auto" w:fill="auto"/>
            <w:noWrap/>
            <w:vAlign w:val="center"/>
            <w:hideMark/>
          </w:tcPr>
          <w:p w14:paraId="127DDF90" w14:textId="77777777" w:rsidR="00A05C0C" w:rsidRPr="00C11ADF" w:rsidRDefault="00A05C0C" w:rsidP="00A05C0C">
            <w:pPr>
              <w:spacing w:after="0" w:line="240" w:lineRule="auto"/>
              <w:rPr>
                <w:rFonts w:ascii="Times New Roman" w:eastAsia="Times New Roman" w:hAnsi="Times New Roman" w:cs="Times New Roman"/>
                <w:b/>
                <w:bCs/>
                <w:color w:val="000000"/>
                <w:sz w:val="24"/>
                <w:szCs w:val="24"/>
                <w:lang w:eastAsia="nb-NO"/>
              </w:rPr>
            </w:pPr>
            <w:r w:rsidRPr="00C11ADF">
              <w:rPr>
                <w:rFonts w:ascii="Times New Roman" w:eastAsia="Times New Roman" w:hAnsi="Times New Roman" w:cs="Times New Roman"/>
                <w:b/>
                <w:bCs/>
                <w:color w:val="000000"/>
                <w:sz w:val="24"/>
                <w:szCs w:val="24"/>
                <w:lang w:eastAsia="nb-NO"/>
              </w:rPr>
              <w:t>NUKs sentrale aktiviteter</w:t>
            </w:r>
          </w:p>
        </w:tc>
      </w:tr>
      <w:tr w:rsidR="00A05C0C" w:rsidRPr="00C11ADF" w14:paraId="4B1A6E72" w14:textId="77777777" w:rsidTr="00644B2F">
        <w:trPr>
          <w:trHeight w:val="300"/>
        </w:trPr>
        <w:tc>
          <w:tcPr>
            <w:tcW w:w="2780" w:type="dxa"/>
            <w:tcBorders>
              <w:top w:val="nil"/>
              <w:left w:val="nil"/>
              <w:bottom w:val="nil"/>
              <w:right w:val="nil"/>
            </w:tcBorders>
            <w:shd w:val="clear" w:color="auto" w:fill="auto"/>
            <w:noWrap/>
            <w:vAlign w:val="bottom"/>
            <w:hideMark/>
          </w:tcPr>
          <w:p w14:paraId="61D66B16" w14:textId="77777777" w:rsidR="00A05C0C" w:rsidRPr="00C11ADF" w:rsidRDefault="00A05C0C" w:rsidP="00A05C0C">
            <w:pPr>
              <w:spacing w:after="0" w:line="240" w:lineRule="auto"/>
              <w:rPr>
                <w:rFonts w:ascii="Times New Roman" w:eastAsia="Times New Roman" w:hAnsi="Times New Roman" w:cs="Times New Roman"/>
                <w:b/>
                <w:bCs/>
                <w:color w:val="000000"/>
                <w:sz w:val="24"/>
                <w:szCs w:val="24"/>
                <w:lang w:eastAsia="nb-NO"/>
              </w:rPr>
            </w:pPr>
          </w:p>
        </w:tc>
        <w:tc>
          <w:tcPr>
            <w:tcW w:w="2074" w:type="dxa"/>
            <w:tcBorders>
              <w:top w:val="nil"/>
              <w:left w:val="nil"/>
              <w:bottom w:val="nil"/>
              <w:right w:val="nil"/>
            </w:tcBorders>
            <w:shd w:val="clear" w:color="auto" w:fill="auto"/>
            <w:noWrap/>
            <w:vAlign w:val="bottom"/>
            <w:hideMark/>
          </w:tcPr>
          <w:p w14:paraId="79D713AB" w14:textId="77777777" w:rsidR="00A05C0C" w:rsidRPr="00C11ADF" w:rsidRDefault="00A05C0C" w:rsidP="00A05C0C">
            <w:pPr>
              <w:spacing w:after="0" w:line="240" w:lineRule="auto"/>
              <w:rPr>
                <w:rFonts w:ascii="Times New Roman" w:eastAsia="Times New Roman" w:hAnsi="Times New Roman" w:cs="Times New Roman"/>
                <w:sz w:val="24"/>
                <w:szCs w:val="24"/>
                <w:lang w:eastAsia="nb-NO"/>
              </w:rPr>
            </w:pPr>
          </w:p>
        </w:tc>
      </w:tr>
      <w:tr w:rsidR="00A05C0C" w:rsidRPr="00C11ADF" w14:paraId="1C221ECC" w14:textId="77777777" w:rsidTr="00644B2F">
        <w:trPr>
          <w:trHeight w:val="300"/>
        </w:trPr>
        <w:tc>
          <w:tcPr>
            <w:tcW w:w="2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0BF7D6" w14:textId="77777777" w:rsidR="00A05C0C" w:rsidRPr="00C11ADF" w:rsidRDefault="00A05C0C" w:rsidP="00A05C0C">
            <w:pPr>
              <w:spacing w:after="0" w:line="240" w:lineRule="auto"/>
              <w:jc w:val="center"/>
              <w:rPr>
                <w:rFonts w:ascii="Times New Roman" w:eastAsia="Times New Roman" w:hAnsi="Times New Roman" w:cs="Times New Roman"/>
                <w:b/>
                <w:bCs/>
                <w:color w:val="000000"/>
                <w:sz w:val="24"/>
                <w:szCs w:val="24"/>
                <w:lang w:eastAsia="nb-NO"/>
              </w:rPr>
            </w:pPr>
            <w:r w:rsidRPr="00C11ADF">
              <w:rPr>
                <w:rFonts w:ascii="Times New Roman" w:eastAsia="Times New Roman" w:hAnsi="Times New Roman" w:cs="Times New Roman"/>
                <w:b/>
                <w:bCs/>
                <w:color w:val="000000"/>
                <w:sz w:val="24"/>
                <w:szCs w:val="24"/>
                <w:lang w:eastAsia="nb-NO"/>
              </w:rPr>
              <w:t>Dato</w:t>
            </w:r>
          </w:p>
        </w:tc>
        <w:tc>
          <w:tcPr>
            <w:tcW w:w="2074" w:type="dxa"/>
            <w:tcBorders>
              <w:top w:val="single" w:sz="4" w:space="0" w:color="auto"/>
              <w:left w:val="nil"/>
              <w:bottom w:val="single" w:sz="4" w:space="0" w:color="auto"/>
              <w:right w:val="single" w:sz="4" w:space="0" w:color="auto"/>
            </w:tcBorders>
            <w:shd w:val="clear" w:color="auto" w:fill="auto"/>
            <w:noWrap/>
            <w:vAlign w:val="bottom"/>
            <w:hideMark/>
          </w:tcPr>
          <w:p w14:paraId="762FA036"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Aktivitet</w:t>
            </w:r>
          </w:p>
        </w:tc>
      </w:tr>
      <w:tr w:rsidR="00A05C0C" w:rsidRPr="00C11ADF" w14:paraId="194028DF"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6404303B"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16.</w:t>
            </w:r>
            <w:r w:rsidR="00586438" w:rsidRPr="00C11ADF">
              <w:rPr>
                <w:rFonts w:ascii="Times New Roman" w:eastAsia="Times New Roman" w:hAnsi="Times New Roman" w:cs="Times New Roman"/>
                <w:color w:val="000000"/>
                <w:sz w:val="24"/>
                <w:szCs w:val="24"/>
                <w:lang w:eastAsia="nb-NO"/>
              </w:rPr>
              <w:t xml:space="preserve"> </w:t>
            </w:r>
            <w:r w:rsidRPr="00C11ADF">
              <w:rPr>
                <w:rFonts w:ascii="Times New Roman" w:eastAsia="Times New Roman" w:hAnsi="Times New Roman" w:cs="Times New Roman"/>
                <w:color w:val="000000"/>
                <w:sz w:val="24"/>
                <w:szCs w:val="24"/>
                <w:lang w:eastAsia="nb-NO"/>
              </w:rPr>
              <w:t>-</w:t>
            </w:r>
            <w:r w:rsidR="00586438" w:rsidRPr="00C11ADF">
              <w:rPr>
                <w:rFonts w:ascii="Times New Roman" w:eastAsia="Times New Roman" w:hAnsi="Times New Roman" w:cs="Times New Roman"/>
                <w:color w:val="000000"/>
                <w:sz w:val="24"/>
                <w:szCs w:val="24"/>
                <w:lang w:eastAsia="nb-NO"/>
              </w:rPr>
              <w:t xml:space="preserve"> </w:t>
            </w:r>
            <w:r w:rsidRPr="00C11ADF">
              <w:rPr>
                <w:rFonts w:ascii="Times New Roman" w:eastAsia="Times New Roman" w:hAnsi="Times New Roman" w:cs="Times New Roman"/>
                <w:color w:val="000000"/>
                <w:sz w:val="24"/>
                <w:szCs w:val="24"/>
                <w:lang w:eastAsia="nb-NO"/>
              </w:rPr>
              <w:t>18. JAN</w:t>
            </w:r>
          </w:p>
        </w:tc>
        <w:tc>
          <w:tcPr>
            <w:tcW w:w="2074" w:type="dxa"/>
            <w:tcBorders>
              <w:top w:val="nil"/>
              <w:left w:val="nil"/>
              <w:bottom w:val="single" w:sz="4" w:space="0" w:color="auto"/>
              <w:right w:val="single" w:sz="4" w:space="0" w:color="auto"/>
            </w:tcBorders>
            <w:shd w:val="clear" w:color="auto" w:fill="auto"/>
            <w:noWrap/>
            <w:vAlign w:val="bottom"/>
            <w:hideMark/>
          </w:tcPr>
          <w:p w14:paraId="0FBB2326"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LS VINTER</w:t>
            </w:r>
          </w:p>
        </w:tc>
      </w:tr>
      <w:tr w:rsidR="00A05C0C" w:rsidRPr="00C11ADF" w14:paraId="43F2AB12"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4D6CB21A"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6.</w:t>
            </w:r>
            <w:r w:rsidR="00586438" w:rsidRPr="00C11ADF">
              <w:rPr>
                <w:rFonts w:ascii="Times New Roman" w:eastAsia="Times New Roman" w:hAnsi="Times New Roman" w:cs="Times New Roman"/>
                <w:color w:val="000000"/>
                <w:sz w:val="24"/>
                <w:szCs w:val="24"/>
                <w:lang w:eastAsia="nb-NO"/>
              </w:rPr>
              <w:t xml:space="preserve"> </w:t>
            </w:r>
            <w:r w:rsidRPr="00C11ADF">
              <w:rPr>
                <w:rFonts w:ascii="Times New Roman" w:eastAsia="Times New Roman" w:hAnsi="Times New Roman" w:cs="Times New Roman"/>
                <w:color w:val="000000"/>
                <w:sz w:val="24"/>
                <w:szCs w:val="24"/>
                <w:lang w:eastAsia="nb-NO"/>
              </w:rPr>
              <w:t>-</w:t>
            </w:r>
            <w:r w:rsidR="00586438" w:rsidRPr="00C11ADF">
              <w:rPr>
                <w:rFonts w:ascii="Times New Roman" w:eastAsia="Times New Roman" w:hAnsi="Times New Roman" w:cs="Times New Roman"/>
                <w:color w:val="000000"/>
                <w:sz w:val="24"/>
                <w:szCs w:val="24"/>
                <w:lang w:eastAsia="nb-NO"/>
              </w:rPr>
              <w:t xml:space="preserve"> </w:t>
            </w:r>
            <w:r w:rsidRPr="00C11ADF">
              <w:rPr>
                <w:rFonts w:ascii="Times New Roman" w:eastAsia="Times New Roman" w:hAnsi="Times New Roman" w:cs="Times New Roman"/>
                <w:color w:val="000000"/>
                <w:sz w:val="24"/>
                <w:szCs w:val="24"/>
                <w:lang w:eastAsia="nb-NO"/>
              </w:rPr>
              <w:t>8. FEB</w:t>
            </w:r>
          </w:p>
        </w:tc>
        <w:tc>
          <w:tcPr>
            <w:tcW w:w="2074" w:type="dxa"/>
            <w:tcBorders>
              <w:top w:val="nil"/>
              <w:left w:val="nil"/>
              <w:bottom w:val="single" w:sz="4" w:space="0" w:color="auto"/>
              <w:right w:val="single" w:sz="4" w:space="0" w:color="auto"/>
            </w:tcBorders>
            <w:shd w:val="clear" w:color="auto" w:fill="auto"/>
            <w:noWrap/>
            <w:vAlign w:val="bottom"/>
            <w:hideMark/>
          </w:tcPr>
          <w:p w14:paraId="5DF96709"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Leirsjefsamling</w:t>
            </w:r>
          </w:p>
        </w:tc>
      </w:tr>
      <w:tr w:rsidR="00A05C0C" w:rsidRPr="00C11ADF" w14:paraId="1116653B"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4F99B378"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20.-</w:t>
            </w:r>
            <w:r w:rsidR="00586438" w:rsidRPr="00C11ADF">
              <w:rPr>
                <w:rFonts w:ascii="Times New Roman" w:eastAsia="Times New Roman" w:hAnsi="Times New Roman" w:cs="Times New Roman"/>
                <w:color w:val="000000"/>
                <w:sz w:val="24"/>
                <w:szCs w:val="24"/>
                <w:lang w:eastAsia="nb-NO"/>
              </w:rPr>
              <w:t xml:space="preserve"> </w:t>
            </w:r>
            <w:r w:rsidRPr="00C11ADF">
              <w:rPr>
                <w:rFonts w:ascii="Times New Roman" w:eastAsia="Times New Roman" w:hAnsi="Times New Roman" w:cs="Times New Roman"/>
                <w:color w:val="000000"/>
                <w:sz w:val="24"/>
                <w:szCs w:val="24"/>
                <w:lang w:eastAsia="nb-NO"/>
              </w:rPr>
              <w:t>22. FEB</w:t>
            </w:r>
          </w:p>
        </w:tc>
        <w:tc>
          <w:tcPr>
            <w:tcW w:w="2074" w:type="dxa"/>
            <w:tcBorders>
              <w:top w:val="nil"/>
              <w:left w:val="nil"/>
              <w:bottom w:val="single" w:sz="4" w:space="0" w:color="auto"/>
              <w:right w:val="single" w:sz="4" w:space="0" w:color="auto"/>
            </w:tcBorders>
            <w:shd w:val="clear" w:color="auto" w:fill="auto"/>
            <w:noWrap/>
            <w:vAlign w:val="bottom"/>
            <w:hideMark/>
          </w:tcPr>
          <w:p w14:paraId="5686EBF1"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Vårsamling</w:t>
            </w:r>
          </w:p>
        </w:tc>
      </w:tr>
      <w:tr w:rsidR="00A05C0C" w:rsidRPr="00C11ADF" w14:paraId="108D13B4"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23363265"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p>
        </w:tc>
        <w:tc>
          <w:tcPr>
            <w:tcW w:w="2074" w:type="dxa"/>
            <w:tcBorders>
              <w:top w:val="nil"/>
              <w:left w:val="nil"/>
              <w:bottom w:val="single" w:sz="4" w:space="0" w:color="auto"/>
              <w:right w:val="single" w:sz="4" w:space="0" w:color="auto"/>
            </w:tcBorders>
            <w:shd w:val="clear" w:color="auto" w:fill="auto"/>
            <w:noWrap/>
            <w:vAlign w:val="bottom"/>
            <w:hideMark/>
          </w:tcPr>
          <w:p w14:paraId="71381BBD"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Kurshelg for 18+</w:t>
            </w:r>
          </w:p>
        </w:tc>
      </w:tr>
      <w:tr w:rsidR="00A05C0C" w:rsidRPr="00C11ADF" w14:paraId="1DC02A61"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0F39A58E" w14:textId="77777777" w:rsidR="00A05C0C" w:rsidRPr="00C11ADF" w:rsidRDefault="00586438"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29</w:t>
            </w:r>
            <w:r w:rsidR="00A05C0C" w:rsidRPr="00C11ADF">
              <w:rPr>
                <w:rFonts w:ascii="Times New Roman" w:eastAsia="Times New Roman" w:hAnsi="Times New Roman" w:cs="Times New Roman"/>
                <w:color w:val="000000"/>
                <w:sz w:val="24"/>
                <w:szCs w:val="24"/>
                <w:lang w:eastAsia="nb-NO"/>
              </w:rPr>
              <w:t>.</w:t>
            </w:r>
            <w:r w:rsidRPr="00C11ADF">
              <w:rPr>
                <w:rFonts w:ascii="Times New Roman" w:eastAsia="Times New Roman" w:hAnsi="Times New Roman" w:cs="Times New Roman"/>
                <w:color w:val="000000"/>
                <w:sz w:val="24"/>
                <w:szCs w:val="24"/>
                <w:lang w:eastAsia="nb-NO"/>
              </w:rPr>
              <w:t xml:space="preserve"> MAR </w:t>
            </w:r>
            <w:r w:rsidR="00A05C0C" w:rsidRPr="00C11ADF">
              <w:rPr>
                <w:rFonts w:ascii="Times New Roman" w:eastAsia="Times New Roman" w:hAnsi="Times New Roman" w:cs="Times New Roman"/>
                <w:color w:val="000000"/>
                <w:sz w:val="24"/>
                <w:szCs w:val="24"/>
                <w:lang w:eastAsia="nb-NO"/>
              </w:rPr>
              <w:t>-</w:t>
            </w:r>
            <w:r w:rsidRPr="00C11ADF">
              <w:rPr>
                <w:rFonts w:ascii="Times New Roman" w:eastAsia="Times New Roman" w:hAnsi="Times New Roman" w:cs="Times New Roman"/>
                <w:color w:val="000000"/>
                <w:sz w:val="24"/>
                <w:szCs w:val="24"/>
                <w:lang w:eastAsia="nb-NO"/>
              </w:rPr>
              <w:t xml:space="preserve"> </w:t>
            </w:r>
            <w:r w:rsidR="00A05C0C" w:rsidRPr="00C11ADF">
              <w:rPr>
                <w:rFonts w:ascii="Times New Roman" w:eastAsia="Times New Roman" w:hAnsi="Times New Roman" w:cs="Times New Roman"/>
                <w:color w:val="000000"/>
                <w:sz w:val="24"/>
                <w:szCs w:val="24"/>
                <w:lang w:eastAsia="nb-NO"/>
              </w:rPr>
              <w:t>05. APR</w:t>
            </w:r>
          </w:p>
        </w:tc>
        <w:tc>
          <w:tcPr>
            <w:tcW w:w="2074" w:type="dxa"/>
            <w:tcBorders>
              <w:top w:val="nil"/>
              <w:left w:val="nil"/>
              <w:bottom w:val="single" w:sz="4" w:space="0" w:color="auto"/>
              <w:right w:val="single" w:sz="4" w:space="0" w:color="auto"/>
            </w:tcBorders>
            <w:shd w:val="clear" w:color="auto" w:fill="auto"/>
            <w:noWrap/>
            <w:vAlign w:val="bottom"/>
            <w:hideMark/>
          </w:tcPr>
          <w:p w14:paraId="3190DECD"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 xml:space="preserve">Påske </w:t>
            </w:r>
            <w:proofErr w:type="spellStart"/>
            <w:r w:rsidRPr="00C11ADF">
              <w:rPr>
                <w:rFonts w:ascii="Times New Roman" w:eastAsia="Times New Roman" w:hAnsi="Times New Roman" w:cs="Times New Roman"/>
                <w:color w:val="000000"/>
                <w:sz w:val="24"/>
                <w:szCs w:val="24"/>
                <w:lang w:eastAsia="nb-NO"/>
              </w:rPr>
              <w:t>Konf</w:t>
            </w:r>
            <w:proofErr w:type="spellEnd"/>
            <w:r w:rsidRPr="00C11ADF">
              <w:rPr>
                <w:rFonts w:ascii="Times New Roman" w:eastAsia="Times New Roman" w:hAnsi="Times New Roman" w:cs="Times New Roman"/>
                <w:color w:val="000000"/>
                <w:sz w:val="24"/>
                <w:szCs w:val="24"/>
                <w:lang w:eastAsia="nb-NO"/>
              </w:rPr>
              <w:t xml:space="preserve"> I</w:t>
            </w:r>
          </w:p>
        </w:tc>
      </w:tr>
      <w:tr w:rsidR="00A05C0C" w:rsidRPr="00C11ADF" w14:paraId="5B6A8F86"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70267EC9" w14:textId="77777777" w:rsidR="00A05C0C" w:rsidRPr="0063299C" w:rsidRDefault="00A05C0C"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29.</w:t>
            </w:r>
            <w:r w:rsidR="00586438" w:rsidRPr="0063299C">
              <w:rPr>
                <w:rFonts w:ascii="Times New Roman" w:eastAsia="Times New Roman" w:hAnsi="Times New Roman" w:cs="Times New Roman"/>
                <w:color w:val="000000"/>
                <w:sz w:val="24"/>
                <w:szCs w:val="24"/>
                <w:lang w:eastAsia="nb-NO"/>
              </w:rPr>
              <w:t xml:space="preserve"> </w:t>
            </w:r>
            <w:r w:rsidRPr="0063299C">
              <w:rPr>
                <w:rFonts w:ascii="Times New Roman" w:eastAsia="Times New Roman" w:hAnsi="Times New Roman" w:cs="Times New Roman"/>
                <w:color w:val="000000"/>
                <w:sz w:val="24"/>
                <w:szCs w:val="24"/>
                <w:lang w:eastAsia="nb-NO"/>
              </w:rPr>
              <w:t>-</w:t>
            </w:r>
            <w:r w:rsidR="00586438" w:rsidRPr="0063299C">
              <w:rPr>
                <w:rFonts w:ascii="Times New Roman" w:eastAsia="Times New Roman" w:hAnsi="Times New Roman" w:cs="Times New Roman"/>
                <w:color w:val="000000"/>
                <w:sz w:val="24"/>
                <w:szCs w:val="24"/>
                <w:lang w:eastAsia="nb-NO"/>
              </w:rPr>
              <w:t xml:space="preserve"> </w:t>
            </w:r>
            <w:r w:rsidRPr="0063299C">
              <w:rPr>
                <w:rFonts w:ascii="Times New Roman" w:eastAsia="Times New Roman" w:hAnsi="Times New Roman" w:cs="Times New Roman"/>
                <w:color w:val="000000"/>
                <w:sz w:val="24"/>
                <w:szCs w:val="24"/>
                <w:lang w:eastAsia="nb-NO"/>
              </w:rPr>
              <w:t>05. APR</w:t>
            </w:r>
          </w:p>
        </w:tc>
        <w:tc>
          <w:tcPr>
            <w:tcW w:w="2074" w:type="dxa"/>
            <w:tcBorders>
              <w:top w:val="nil"/>
              <w:left w:val="nil"/>
              <w:bottom w:val="single" w:sz="4" w:space="0" w:color="auto"/>
              <w:right w:val="single" w:sz="4" w:space="0" w:color="auto"/>
            </w:tcBorders>
            <w:shd w:val="clear" w:color="auto" w:fill="auto"/>
            <w:noWrap/>
            <w:vAlign w:val="bottom"/>
            <w:hideMark/>
          </w:tcPr>
          <w:p w14:paraId="0FDAE407" w14:textId="77777777" w:rsidR="00A05C0C" w:rsidRPr="0063299C" w:rsidRDefault="00A05C0C"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 xml:space="preserve">Påske </w:t>
            </w:r>
            <w:proofErr w:type="spellStart"/>
            <w:r w:rsidRPr="0063299C">
              <w:rPr>
                <w:rFonts w:ascii="Times New Roman" w:eastAsia="Times New Roman" w:hAnsi="Times New Roman" w:cs="Times New Roman"/>
                <w:color w:val="000000"/>
                <w:sz w:val="24"/>
                <w:szCs w:val="24"/>
                <w:lang w:eastAsia="nb-NO"/>
              </w:rPr>
              <w:t>Konf</w:t>
            </w:r>
            <w:proofErr w:type="spellEnd"/>
            <w:r w:rsidRPr="0063299C">
              <w:rPr>
                <w:rFonts w:ascii="Times New Roman" w:eastAsia="Times New Roman" w:hAnsi="Times New Roman" w:cs="Times New Roman"/>
                <w:color w:val="000000"/>
                <w:sz w:val="24"/>
                <w:szCs w:val="24"/>
                <w:lang w:eastAsia="nb-NO"/>
              </w:rPr>
              <w:t xml:space="preserve"> II</w:t>
            </w:r>
          </w:p>
        </w:tc>
      </w:tr>
      <w:tr w:rsidR="00A05C0C" w:rsidRPr="00C11ADF" w14:paraId="59223B88"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2210DD40" w14:textId="77777777" w:rsidR="00A05C0C" w:rsidRPr="0063299C" w:rsidRDefault="00A05C0C"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29.</w:t>
            </w:r>
            <w:r w:rsidR="00586438" w:rsidRPr="0063299C">
              <w:rPr>
                <w:rFonts w:ascii="Times New Roman" w:eastAsia="Times New Roman" w:hAnsi="Times New Roman" w:cs="Times New Roman"/>
                <w:color w:val="000000"/>
                <w:sz w:val="24"/>
                <w:szCs w:val="24"/>
                <w:lang w:eastAsia="nb-NO"/>
              </w:rPr>
              <w:t xml:space="preserve"> </w:t>
            </w:r>
            <w:r w:rsidRPr="0063299C">
              <w:rPr>
                <w:rFonts w:ascii="Times New Roman" w:eastAsia="Times New Roman" w:hAnsi="Times New Roman" w:cs="Times New Roman"/>
                <w:color w:val="000000"/>
                <w:sz w:val="24"/>
                <w:szCs w:val="24"/>
                <w:lang w:eastAsia="nb-NO"/>
              </w:rPr>
              <w:t>-</w:t>
            </w:r>
            <w:r w:rsidR="00586438" w:rsidRPr="0063299C">
              <w:rPr>
                <w:rFonts w:ascii="Times New Roman" w:eastAsia="Times New Roman" w:hAnsi="Times New Roman" w:cs="Times New Roman"/>
                <w:color w:val="000000"/>
                <w:sz w:val="24"/>
                <w:szCs w:val="24"/>
                <w:lang w:eastAsia="nb-NO"/>
              </w:rPr>
              <w:t xml:space="preserve"> </w:t>
            </w:r>
            <w:r w:rsidRPr="0063299C">
              <w:rPr>
                <w:rFonts w:ascii="Times New Roman" w:eastAsia="Times New Roman" w:hAnsi="Times New Roman" w:cs="Times New Roman"/>
                <w:color w:val="000000"/>
                <w:sz w:val="24"/>
                <w:szCs w:val="24"/>
                <w:lang w:eastAsia="nb-NO"/>
              </w:rPr>
              <w:t>05. APR</w:t>
            </w:r>
          </w:p>
        </w:tc>
        <w:tc>
          <w:tcPr>
            <w:tcW w:w="2074" w:type="dxa"/>
            <w:tcBorders>
              <w:top w:val="nil"/>
              <w:left w:val="nil"/>
              <w:bottom w:val="single" w:sz="4" w:space="0" w:color="auto"/>
              <w:right w:val="single" w:sz="4" w:space="0" w:color="auto"/>
            </w:tcBorders>
            <w:shd w:val="clear" w:color="auto" w:fill="auto"/>
            <w:noWrap/>
            <w:vAlign w:val="bottom"/>
            <w:hideMark/>
          </w:tcPr>
          <w:p w14:paraId="7C04A45B" w14:textId="77777777" w:rsidR="00A05C0C" w:rsidRPr="0063299C" w:rsidRDefault="00A05C0C"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Påske PLUSS</w:t>
            </w:r>
          </w:p>
        </w:tc>
      </w:tr>
      <w:tr w:rsidR="00A05C0C" w:rsidRPr="007E20B7" w14:paraId="3B3B8378"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1152AFA5" w14:textId="77777777" w:rsidR="00A05C0C" w:rsidRPr="0063299C" w:rsidRDefault="00586438" w:rsidP="00586438">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 xml:space="preserve">01. </w:t>
            </w:r>
            <w:r w:rsidR="00A05C0C" w:rsidRPr="0063299C">
              <w:rPr>
                <w:rFonts w:ascii="Times New Roman" w:eastAsia="Times New Roman" w:hAnsi="Times New Roman" w:cs="Times New Roman"/>
                <w:color w:val="000000"/>
                <w:sz w:val="24"/>
                <w:szCs w:val="24"/>
                <w:lang w:eastAsia="nb-NO"/>
              </w:rPr>
              <w:t xml:space="preserve">- 03. </w:t>
            </w:r>
            <w:r w:rsidRPr="0063299C">
              <w:rPr>
                <w:rFonts w:ascii="Times New Roman" w:eastAsia="Times New Roman" w:hAnsi="Times New Roman" w:cs="Times New Roman"/>
                <w:color w:val="000000"/>
                <w:sz w:val="24"/>
                <w:szCs w:val="24"/>
                <w:lang w:eastAsia="nb-NO"/>
              </w:rPr>
              <w:t>MAI</w:t>
            </w:r>
          </w:p>
        </w:tc>
        <w:tc>
          <w:tcPr>
            <w:tcW w:w="2074" w:type="dxa"/>
            <w:tcBorders>
              <w:top w:val="nil"/>
              <w:left w:val="nil"/>
              <w:bottom w:val="single" w:sz="4" w:space="0" w:color="auto"/>
              <w:right w:val="single" w:sz="4" w:space="0" w:color="auto"/>
            </w:tcBorders>
            <w:shd w:val="clear" w:color="auto" w:fill="auto"/>
            <w:noWrap/>
            <w:vAlign w:val="bottom"/>
            <w:hideMark/>
          </w:tcPr>
          <w:p w14:paraId="2C28FB40" w14:textId="77777777" w:rsidR="00A05C0C" w:rsidRPr="0063299C" w:rsidRDefault="00A05C0C"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LS Vår</w:t>
            </w:r>
          </w:p>
        </w:tc>
      </w:tr>
      <w:tr w:rsidR="00A05C0C" w:rsidRPr="00C11ADF" w14:paraId="2E7EA6AB"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752F556D" w14:textId="59C10D8F" w:rsidR="00A05C0C" w:rsidRPr="0063299C" w:rsidRDefault="0063299C" w:rsidP="00586438">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01</w:t>
            </w:r>
            <w:r w:rsidR="00A05C0C" w:rsidRPr="0063299C">
              <w:rPr>
                <w:rFonts w:ascii="Times New Roman" w:eastAsia="Times New Roman" w:hAnsi="Times New Roman" w:cs="Times New Roman"/>
                <w:color w:val="000000"/>
                <w:sz w:val="24"/>
                <w:szCs w:val="24"/>
                <w:lang w:eastAsia="nb-NO"/>
              </w:rPr>
              <w:t xml:space="preserve">. - 03. </w:t>
            </w:r>
            <w:r w:rsidR="00586438" w:rsidRPr="0063299C">
              <w:rPr>
                <w:rFonts w:ascii="Times New Roman" w:eastAsia="Times New Roman" w:hAnsi="Times New Roman" w:cs="Times New Roman"/>
                <w:color w:val="000000"/>
                <w:sz w:val="24"/>
                <w:szCs w:val="24"/>
                <w:lang w:eastAsia="nb-NO"/>
              </w:rPr>
              <w:t>MAI</w:t>
            </w:r>
          </w:p>
        </w:tc>
        <w:tc>
          <w:tcPr>
            <w:tcW w:w="2074" w:type="dxa"/>
            <w:tcBorders>
              <w:top w:val="nil"/>
              <w:left w:val="nil"/>
              <w:bottom w:val="single" w:sz="4" w:space="0" w:color="auto"/>
              <w:right w:val="single" w:sz="4" w:space="0" w:color="auto"/>
            </w:tcBorders>
            <w:shd w:val="clear" w:color="auto" w:fill="auto"/>
            <w:noWrap/>
            <w:vAlign w:val="bottom"/>
            <w:hideMark/>
          </w:tcPr>
          <w:p w14:paraId="33ED37B3" w14:textId="77777777" w:rsidR="00A05C0C" w:rsidRPr="0063299C" w:rsidRDefault="00A05C0C"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Dugnadshelg</w:t>
            </w:r>
          </w:p>
        </w:tc>
      </w:tr>
      <w:tr w:rsidR="00A05C0C" w:rsidRPr="00C11ADF" w14:paraId="4100EFB1"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4BCCC364" w14:textId="77777777" w:rsidR="00A05C0C" w:rsidRPr="0063299C" w:rsidRDefault="00A05C0C" w:rsidP="00586438">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 xml:space="preserve">20. - 27. </w:t>
            </w:r>
            <w:r w:rsidR="00586438" w:rsidRPr="0063299C">
              <w:rPr>
                <w:rFonts w:ascii="Times New Roman" w:eastAsia="Times New Roman" w:hAnsi="Times New Roman" w:cs="Times New Roman"/>
                <w:color w:val="000000"/>
                <w:sz w:val="24"/>
                <w:szCs w:val="24"/>
                <w:lang w:eastAsia="nb-NO"/>
              </w:rPr>
              <w:t>JUN</w:t>
            </w:r>
          </w:p>
        </w:tc>
        <w:tc>
          <w:tcPr>
            <w:tcW w:w="2074" w:type="dxa"/>
            <w:tcBorders>
              <w:top w:val="nil"/>
              <w:left w:val="nil"/>
              <w:bottom w:val="single" w:sz="4" w:space="0" w:color="auto"/>
              <w:right w:val="single" w:sz="4" w:space="0" w:color="auto"/>
            </w:tcBorders>
            <w:shd w:val="clear" w:color="auto" w:fill="auto"/>
            <w:noWrap/>
            <w:vAlign w:val="bottom"/>
            <w:hideMark/>
          </w:tcPr>
          <w:p w14:paraId="0970A1EE" w14:textId="77777777" w:rsidR="00A05C0C" w:rsidRPr="0063299C" w:rsidRDefault="00A05C0C"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Barneleir Oslo/Øst</w:t>
            </w:r>
          </w:p>
        </w:tc>
      </w:tr>
      <w:tr w:rsidR="00A05C0C" w:rsidRPr="00C11ADF" w14:paraId="0B9FCA75"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5BF83709" w14:textId="19815AEC" w:rsidR="00A05C0C" w:rsidRPr="0063299C" w:rsidRDefault="00A05C0C" w:rsidP="0063299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2</w:t>
            </w:r>
            <w:r w:rsidR="0063299C">
              <w:rPr>
                <w:rFonts w:ascii="Times New Roman" w:eastAsia="Times New Roman" w:hAnsi="Times New Roman" w:cs="Times New Roman"/>
                <w:color w:val="000000"/>
                <w:sz w:val="24"/>
                <w:szCs w:val="24"/>
                <w:lang w:eastAsia="nb-NO"/>
              </w:rPr>
              <w:t>0</w:t>
            </w:r>
            <w:r w:rsidRPr="0063299C">
              <w:rPr>
                <w:rFonts w:ascii="Times New Roman" w:eastAsia="Times New Roman" w:hAnsi="Times New Roman" w:cs="Times New Roman"/>
                <w:color w:val="000000"/>
                <w:sz w:val="24"/>
                <w:szCs w:val="24"/>
                <w:lang w:eastAsia="nb-NO"/>
              </w:rPr>
              <w:t>. - 2</w:t>
            </w:r>
            <w:r w:rsidR="0063299C">
              <w:rPr>
                <w:rFonts w:ascii="Times New Roman" w:eastAsia="Times New Roman" w:hAnsi="Times New Roman" w:cs="Times New Roman"/>
                <w:color w:val="000000"/>
                <w:sz w:val="24"/>
                <w:szCs w:val="24"/>
                <w:lang w:eastAsia="nb-NO"/>
              </w:rPr>
              <w:t>7</w:t>
            </w:r>
            <w:r w:rsidRPr="0063299C">
              <w:rPr>
                <w:rFonts w:ascii="Times New Roman" w:eastAsia="Times New Roman" w:hAnsi="Times New Roman" w:cs="Times New Roman"/>
                <w:color w:val="000000"/>
                <w:sz w:val="24"/>
                <w:szCs w:val="24"/>
                <w:lang w:eastAsia="nb-NO"/>
              </w:rPr>
              <w:t xml:space="preserve">. </w:t>
            </w:r>
            <w:r w:rsidR="00586438" w:rsidRPr="0063299C">
              <w:rPr>
                <w:rFonts w:ascii="Times New Roman" w:eastAsia="Times New Roman" w:hAnsi="Times New Roman" w:cs="Times New Roman"/>
                <w:color w:val="000000"/>
                <w:sz w:val="24"/>
                <w:szCs w:val="24"/>
                <w:lang w:eastAsia="nb-NO"/>
              </w:rPr>
              <w:t>JUN</w:t>
            </w:r>
          </w:p>
        </w:tc>
        <w:tc>
          <w:tcPr>
            <w:tcW w:w="2074" w:type="dxa"/>
            <w:tcBorders>
              <w:top w:val="nil"/>
              <w:left w:val="nil"/>
              <w:bottom w:val="single" w:sz="4" w:space="0" w:color="auto"/>
              <w:right w:val="single" w:sz="4" w:space="0" w:color="auto"/>
            </w:tcBorders>
            <w:shd w:val="clear" w:color="auto" w:fill="auto"/>
            <w:noWrap/>
            <w:vAlign w:val="bottom"/>
            <w:hideMark/>
          </w:tcPr>
          <w:p w14:paraId="5C643706" w14:textId="77777777" w:rsidR="00A05C0C" w:rsidRPr="0063299C" w:rsidRDefault="00A05C0C"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Vestlandsleir</w:t>
            </w:r>
          </w:p>
        </w:tc>
      </w:tr>
      <w:tr w:rsidR="00A05C0C" w:rsidRPr="00C11ADF" w14:paraId="62EF5477"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0C26A5DA" w14:textId="77777777" w:rsidR="00A05C0C" w:rsidRPr="0063299C" w:rsidRDefault="00C92B72" w:rsidP="00586438">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20. - 27. JUN</w:t>
            </w:r>
          </w:p>
        </w:tc>
        <w:tc>
          <w:tcPr>
            <w:tcW w:w="2074" w:type="dxa"/>
            <w:tcBorders>
              <w:top w:val="nil"/>
              <w:left w:val="nil"/>
              <w:bottom w:val="single" w:sz="4" w:space="0" w:color="auto"/>
              <w:right w:val="single" w:sz="4" w:space="0" w:color="auto"/>
            </w:tcBorders>
            <w:shd w:val="clear" w:color="auto" w:fill="auto"/>
            <w:noWrap/>
            <w:vAlign w:val="bottom"/>
            <w:hideMark/>
          </w:tcPr>
          <w:p w14:paraId="41B54A47" w14:textId="77777777" w:rsidR="00A05C0C" w:rsidRPr="0063299C" w:rsidRDefault="00A05C0C"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Barneleir Sør</w:t>
            </w:r>
          </w:p>
        </w:tc>
      </w:tr>
      <w:tr w:rsidR="00A05C0C" w:rsidRPr="00C11ADF" w14:paraId="46ABFB8D"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12884ECC" w14:textId="4B745062" w:rsidR="00A05C0C" w:rsidRPr="0063299C" w:rsidRDefault="00A05C0C" w:rsidP="0063299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2</w:t>
            </w:r>
            <w:r w:rsidR="0063299C">
              <w:rPr>
                <w:rFonts w:ascii="Times New Roman" w:eastAsia="Times New Roman" w:hAnsi="Times New Roman" w:cs="Times New Roman"/>
                <w:color w:val="000000"/>
                <w:sz w:val="24"/>
                <w:szCs w:val="24"/>
                <w:lang w:eastAsia="nb-NO"/>
              </w:rPr>
              <w:t>7</w:t>
            </w:r>
            <w:r w:rsidRPr="0063299C">
              <w:rPr>
                <w:rFonts w:ascii="Times New Roman" w:eastAsia="Times New Roman" w:hAnsi="Times New Roman" w:cs="Times New Roman"/>
                <w:color w:val="000000"/>
                <w:sz w:val="24"/>
                <w:szCs w:val="24"/>
                <w:lang w:eastAsia="nb-NO"/>
              </w:rPr>
              <w:t xml:space="preserve">. </w:t>
            </w:r>
            <w:r w:rsidR="00586438" w:rsidRPr="0063299C">
              <w:rPr>
                <w:rFonts w:ascii="Times New Roman" w:eastAsia="Times New Roman" w:hAnsi="Times New Roman" w:cs="Times New Roman"/>
                <w:color w:val="000000"/>
                <w:sz w:val="24"/>
                <w:szCs w:val="24"/>
                <w:lang w:eastAsia="nb-NO"/>
              </w:rPr>
              <w:t>JUN</w:t>
            </w:r>
            <w:r w:rsidRPr="0063299C">
              <w:rPr>
                <w:rFonts w:ascii="Times New Roman" w:eastAsia="Times New Roman" w:hAnsi="Times New Roman" w:cs="Times New Roman"/>
                <w:color w:val="000000"/>
                <w:sz w:val="24"/>
                <w:szCs w:val="24"/>
                <w:lang w:eastAsia="nb-NO"/>
              </w:rPr>
              <w:t xml:space="preserve"> - 04. </w:t>
            </w:r>
            <w:r w:rsidR="00586438" w:rsidRPr="0063299C">
              <w:rPr>
                <w:rFonts w:ascii="Times New Roman" w:eastAsia="Times New Roman" w:hAnsi="Times New Roman" w:cs="Times New Roman"/>
                <w:color w:val="000000"/>
                <w:sz w:val="24"/>
                <w:szCs w:val="24"/>
                <w:lang w:eastAsia="nb-NO"/>
              </w:rPr>
              <w:t>JUL</w:t>
            </w:r>
          </w:p>
        </w:tc>
        <w:tc>
          <w:tcPr>
            <w:tcW w:w="2074" w:type="dxa"/>
            <w:tcBorders>
              <w:top w:val="nil"/>
              <w:left w:val="nil"/>
              <w:bottom w:val="single" w:sz="4" w:space="0" w:color="auto"/>
              <w:right w:val="single" w:sz="4" w:space="0" w:color="auto"/>
            </w:tcBorders>
            <w:shd w:val="clear" w:color="auto" w:fill="auto"/>
            <w:noWrap/>
            <w:vAlign w:val="bottom"/>
            <w:hideMark/>
          </w:tcPr>
          <w:p w14:paraId="12439B5D" w14:textId="77777777" w:rsidR="00A05C0C" w:rsidRPr="0063299C" w:rsidRDefault="00A05C0C"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Juniorleir</w:t>
            </w:r>
          </w:p>
        </w:tc>
      </w:tr>
      <w:tr w:rsidR="00A05C0C" w:rsidRPr="00C11ADF" w14:paraId="76FD280C"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4EDE35FA" w14:textId="3819FDA5" w:rsidR="00A05C0C" w:rsidRPr="0063299C" w:rsidRDefault="00675FFE"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20. - 27. JUN</w:t>
            </w:r>
          </w:p>
        </w:tc>
        <w:tc>
          <w:tcPr>
            <w:tcW w:w="2074" w:type="dxa"/>
            <w:tcBorders>
              <w:top w:val="nil"/>
              <w:left w:val="nil"/>
              <w:bottom w:val="single" w:sz="4" w:space="0" w:color="auto"/>
              <w:right w:val="single" w:sz="4" w:space="0" w:color="auto"/>
            </w:tcBorders>
            <w:shd w:val="clear" w:color="auto" w:fill="auto"/>
            <w:noWrap/>
            <w:vAlign w:val="bottom"/>
            <w:hideMark/>
          </w:tcPr>
          <w:p w14:paraId="3DC984EC" w14:textId="77777777" w:rsidR="00A05C0C" w:rsidRPr="0063299C" w:rsidRDefault="00A05C0C" w:rsidP="00A05C0C">
            <w:pPr>
              <w:spacing w:after="0" w:line="240" w:lineRule="auto"/>
              <w:rPr>
                <w:rFonts w:ascii="Times New Roman" w:eastAsia="Times New Roman" w:hAnsi="Times New Roman" w:cs="Times New Roman"/>
                <w:color w:val="000000"/>
                <w:sz w:val="24"/>
                <w:szCs w:val="24"/>
                <w:lang w:eastAsia="nb-NO"/>
              </w:rPr>
            </w:pPr>
            <w:r w:rsidRPr="0063299C">
              <w:rPr>
                <w:rFonts w:ascii="Times New Roman" w:eastAsia="Times New Roman" w:hAnsi="Times New Roman" w:cs="Times New Roman"/>
                <w:color w:val="000000"/>
                <w:sz w:val="24"/>
                <w:szCs w:val="24"/>
                <w:lang w:eastAsia="nb-NO"/>
              </w:rPr>
              <w:t>Barneleir Midt</w:t>
            </w:r>
          </w:p>
        </w:tc>
      </w:tr>
      <w:tr w:rsidR="00A05C0C" w:rsidRPr="00C11ADF" w14:paraId="265313D0"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68F65E26" w14:textId="77777777" w:rsidR="00A05C0C" w:rsidRPr="00C11ADF" w:rsidRDefault="00586438" w:rsidP="00586438">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04.</w:t>
            </w:r>
            <w:r w:rsidR="00A05C0C" w:rsidRPr="00C11ADF">
              <w:rPr>
                <w:rFonts w:ascii="Times New Roman" w:eastAsia="Times New Roman" w:hAnsi="Times New Roman" w:cs="Times New Roman"/>
                <w:color w:val="000000"/>
                <w:sz w:val="24"/>
                <w:szCs w:val="24"/>
                <w:lang w:eastAsia="nb-NO"/>
              </w:rPr>
              <w:t xml:space="preserve"> - 11. </w:t>
            </w:r>
            <w:r w:rsidRPr="00C11ADF">
              <w:rPr>
                <w:rFonts w:ascii="Times New Roman" w:eastAsia="Times New Roman" w:hAnsi="Times New Roman" w:cs="Times New Roman"/>
                <w:color w:val="000000"/>
                <w:sz w:val="24"/>
                <w:szCs w:val="24"/>
                <w:lang w:eastAsia="nb-NO"/>
              </w:rPr>
              <w:t>JUL</w:t>
            </w:r>
          </w:p>
        </w:tc>
        <w:tc>
          <w:tcPr>
            <w:tcW w:w="2074" w:type="dxa"/>
            <w:tcBorders>
              <w:top w:val="nil"/>
              <w:left w:val="nil"/>
              <w:bottom w:val="single" w:sz="4" w:space="0" w:color="auto"/>
              <w:right w:val="single" w:sz="4" w:space="0" w:color="auto"/>
            </w:tcBorders>
            <w:shd w:val="clear" w:color="auto" w:fill="auto"/>
            <w:noWrap/>
            <w:vAlign w:val="bottom"/>
            <w:hideMark/>
          </w:tcPr>
          <w:p w14:paraId="4E86D981"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Ungdomsleir</w:t>
            </w:r>
          </w:p>
        </w:tc>
      </w:tr>
      <w:tr w:rsidR="00A05C0C" w:rsidRPr="00C11ADF" w14:paraId="332449B6"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5C2BE642"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 </w:t>
            </w:r>
          </w:p>
        </w:tc>
        <w:tc>
          <w:tcPr>
            <w:tcW w:w="2074" w:type="dxa"/>
            <w:tcBorders>
              <w:top w:val="nil"/>
              <w:left w:val="nil"/>
              <w:bottom w:val="single" w:sz="4" w:space="0" w:color="auto"/>
              <w:right w:val="single" w:sz="4" w:space="0" w:color="auto"/>
            </w:tcBorders>
            <w:shd w:val="clear" w:color="auto" w:fill="auto"/>
            <w:noWrap/>
            <w:vAlign w:val="bottom"/>
            <w:hideMark/>
          </w:tcPr>
          <w:p w14:paraId="1B2D47B2" w14:textId="77777777" w:rsidR="00A05C0C" w:rsidRPr="00C11ADF" w:rsidRDefault="00B54559" w:rsidP="00A05C0C">
            <w:pPr>
              <w:spacing w:after="0" w:line="240" w:lineRule="auto"/>
              <w:rPr>
                <w:rFonts w:ascii="Times New Roman" w:eastAsia="Times New Roman" w:hAnsi="Times New Roman" w:cs="Times New Roman"/>
                <w:color w:val="000000"/>
                <w:sz w:val="24"/>
                <w:szCs w:val="24"/>
                <w:lang w:eastAsia="nb-NO"/>
              </w:rPr>
            </w:pPr>
            <w:hyperlink r:id="rId13" w:tooltip="Familieleir" w:history="1">
              <w:r w:rsidR="00A05C0C" w:rsidRPr="00C11ADF">
                <w:rPr>
                  <w:rFonts w:ascii="Times New Roman" w:eastAsia="Times New Roman" w:hAnsi="Times New Roman" w:cs="Times New Roman"/>
                  <w:color w:val="000000"/>
                  <w:sz w:val="24"/>
                  <w:szCs w:val="24"/>
                  <w:lang w:eastAsia="nb-NO"/>
                </w:rPr>
                <w:t>Familieleir</w:t>
              </w:r>
            </w:hyperlink>
          </w:p>
        </w:tc>
      </w:tr>
      <w:tr w:rsidR="00A05C0C" w:rsidRPr="00C11ADF" w14:paraId="17E20609"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122CA0FD" w14:textId="77777777" w:rsidR="00A05C0C" w:rsidRPr="00C11ADF" w:rsidRDefault="00A05C0C" w:rsidP="00586438">
            <w:pPr>
              <w:spacing w:after="0" w:line="240" w:lineRule="auto"/>
              <w:rPr>
                <w:rFonts w:ascii="Times New Roman" w:eastAsia="Times New Roman" w:hAnsi="Times New Roman" w:cs="Times New Roman"/>
                <w:color w:val="000000"/>
                <w:sz w:val="24"/>
                <w:szCs w:val="24"/>
                <w:lang w:eastAsia="nb-NO"/>
              </w:rPr>
            </w:pPr>
          </w:p>
        </w:tc>
        <w:tc>
          <w:tcPr>
            <w:tcW w:w="2074" w:type="dxa"/>
            <w:tcBorders>
              <w:top w:val="nil"/>
              <w:left w:val="nil"/>
              <w:bottom w:val="single" w:sz="4" w:space="0" w:color="auto"/>
              <w:right w:val="single" w:sz="4" w:space="0" w:color="auto"/>
            </w:tcBorders>
            <w:shd w:val="clear" w:color="auto" w:fill="auto"/>
            <w:noWrap/>
            <w:vAlign w:val="bottom"/>
            <w:hideMark/>
          </w:tcPr>
          <w:p w14:paraId="5528C387" w14:textId="77777777" w:rsidR="00A05C0C" w:rsidRPr="00C11ADF" w:rsidRDefault="00D553D5" w:rsidP="00A05C0C">
            <w:pPr>
              <w:spacing w:after="0" w:line="240" w:lineRule="auto"/>
              <w:rPr>
                <w:rFonts w:ascii="Times New Roman" w:eastAsia="Times New Roman" w:hAnsi="Times New Roman" w:cs="Times New Roman"/>
                <w:color w:val="000000"/>
                <w:sz w:val="24"/>
                <w:szCs w:val="24"/>
                <w:lang w:eastAsia="nb-NO"/>
              </w:rPr>
            </w:pPr>
            <w:proofErr w:type="spellStart"/>
            <w:r w:rsidRPr="00C11ADF">
              <w:rPr>
                <w:rFonts w:ascii="Times New Roman" w:eastAsia="Times New Roman" w:hAnsi="Times New Roman" w:cs="Times New Roman"/>
                <w:color w:val="000000"/>
                <w:sz w:val="24"/>
                <w:szCs w:val="24"/>
                <w:lang w:eastAsia="nb-NO"/>
              </w:rPr>
              <w:t>Distriktsleir</w:t>
            </w:r>
            <w:proofErr w:type="spellEnd"/>
            <w:r w:rsidR="00A05C0C" w:rsidRPr="00C11ADF">
              <w:rPr>
                <w:rFonts w:ascii="Times New Roman" w:eastAsia="Times New Roman" w:hAnsi="Times New Roman" w:cs="Times New Roman"/>
                <w:color w:val="000000"/>
                <w:sz w:val="24"/>
                <w:szCs w:val="24"/>
                <w:lang w:eastAsia="nb-NO"/>
              </w:rPr>
              <w:t xml:space="preserve"> for Nord</w:t>
            </w:r>
          </w:p>
        </w:tc>
      </w:tr>
      <w:tr w:rsidR="00A05C0C" w:rsidRPr="00C11ADF" w14:paraId="502EBDC7"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550E41A3" w14:textId="77777777" w:rsidR="00A05C0C" w:rsidRPr="00C11ADF" w:rsidRDefault="00A05C0C" w:rsidP="00586438">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 xml:space="preserve">07. - 09. </w:t>
            </w:r>
            <w:r w:rsidR="00586438" w:rsidRPr="00C11ADF">
              <w:rPr>
                <w:rFonts w:ascii="Times New Roman" w:eastAsia="Times New Roman" w:hAnsi="Times New Roman" w:cs="Times New Roman"/>
                <w:color w:val="000000"/>
                <w:sz w:val="24"/>
                <w:szCs w:val="24"/>
                <w:lang w:eastAsia="nb-NO"/>
              </w:rPr>
              <w:t>AUG</w:t>
            </w:r>
          </w:p>
        </w:tc>
        <w:tc>
          <w:tcPr>
            <w:tcW w:w="2074" w:type="dxa"/>
            <w:tcBorders>
              <w:top w:val="nil"/>
              <w:left w:val="nil"/>
              <w:bottom w:val="single" w:sz="4" w:space="0" w:color="auto"/>
              <w:right w:val="single" w:sz="4" w:space="0" w:color="auto"/>
            </w:tcBorders>
            <w:shd w:val="clear" w:color="auto" w:fill="auto"/>
            <w:noWrap/>
            <w:vAlign w:val="bottom"/>
            <w:hideMark/>
          </w:tcPr>
          <w:p w14:paraId="1EF8F72A"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Lederhelg</w:t>
            </w:r>
          </w:p>
        </w:tc>
      </w:tr>
      <w:tr w:rsidR="00A05C0C" w:rsidRPr="00C11ADF" w14:paraId="003EA73A"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2C336BFD" w14:textId="77777777" w:rsidR="00A05C0C" w:rsidRPr="00C11ADF" w:rsidRDefault="00A05C0C" w:rsidP="00586438">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 xml:space="preserve">4. </w:t>
            </w:r>
            <w:r w:rsidR="00586438" w:rsidRPr="00C11ADF">
              <w:rPr>
                <w:rFonts w:ascii="Times New Roman" w:eastAsia="Times New Roman" w:hAnsi="Times New Roman" w:cs="Times New Roman"/>
                <w:color w:val="000000"/>
                <w:sz w:val="24"/>
                <w:szCs w:val="24"/>
                <w:lang w:eastAsia="nb-NO"/>
              </w:rPr>
              <w:t>- 6. SEP</w:t>
            </w:r>
            <w:r w:rsidRPr="00C11ADF">
              <w:rPr>
                <w:rFonts w:ascii="Times New Roman" w:eastAsia="Times New Roman" w:hAnsi="Times New Roman" w:cs="Times New Roman"/>
                <w:color w:val="000000"/>
                <w:sz w:val="24"/>
                <w:szCs w:val="24"/>
                <w:lang w:eastAsia="nb-NO"/>
              </w:rPr>
              <w:t xml:space="preserve"> </w:t>
            </w:r>
          </w:p>
        </w:tc>
        <w:tc>
          <w:tcPr>
            <w:tcW w:w="2074" w:type="dxa"/>
            <w:tcBorders>
              <w:top w:val="nil"/>
              <w:left w:val="nil"/>
              <w:bottom w:val="single" w:sz="4" w:space="0" w:color="auto"/>
              <w:right w:val="single" w:sz="4" w:space="0" w:color="auto"/>
            </w:tcBorders>
            <w:shd w:val="clear" w:color="auto" w:fill="auto"/>
            <w:noWrap/>
            <w:vAlign w:val="bottom"/>
            <w:hideMark/>
          </w:tcPr>
          <w:p w14:paraId="4BC28394" w14:textId="77777777" w:rsidR="00A05C0C" w:rsidRPr="00C11ADF" w:rsidRDefault="00B54559" w:rsidP="00A05C0C">
            <w:pPr>
              <w:spacing w:after="0" w:line="240" w:lineRule="auto"/>
              <w:rPr>
                <w:rFonts w:ascii="Times New Roman" w:eastAsia="Times New Roman" w:hAnsi="Times New Roman" w:cs="Times New Roman"/>
                <w:color w:val="000000"/>
                <w:sz w:val="24"/>
                <w:szCs w:val="24"/>
                <w:lang w:eastAsia="nb-NO"/>
              </w:rPr>
            </w:pPr>
            <w:hyperlink r:id="rId14" w:tooltip="Landsmøte" w:history="1">
              <w:r w:rsidR="00A05C0C" w:rsidRPr="00C11ADF">
                <w:rPr>
                  <w:rFonts w:ascii="Times New Roman" w:eastAsia="Times New Roman" w:hAnsi="Times New Roman" w:cs="Times New Roman"/>
                  <w:color w:val="000000"/>
                  <w:sz w:val="24"/>
                  <w:szCs w:val="24"/>
                  <w:lang w:eastAsia="nb-NO"/>
                </w:rPr>
                <w:t>Landsmøte</w:t>
              </w:r>
            </w:hyperlink>
          </w:p>
        </w:tc>
      </w:tr>
      <w:tr w:rsidR="00D05011" w:rsidRPr="00C11ADF" w14:paraId="3C588255"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tcPr>
          <w:p w14:paraId="7EA2031B" w14:textId="77777777" w:rsidR="00D05011" w:rsidRPr="00C11ADF" w:rsidRDefault="00D05011" w:rsidP="00586438">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6. SEP – 2. OKT</w:t>
            </w:r>
          </w:p>
        </w:tc>
        <w:tc>
          <w:tcPr>
            <w:tcW w:w="2074" w:type="dxa"/>
            <w:tcBorders>
              <w:top w:val="nil"/>
              <w:left w:val="nil"/>
              <w:bottom w:val="single" w:sz="4" w:space="0" w:color="auto"/>
              <w:right w:val="single" w:sz="4" w:space="0" w:color="auto"/>
            </w:tcBorders>
            <w:shd w:val="clear" w:color="auto" w:fill="auto"/>
            <w:noWrap/>
            <w:vAlign w:val="bottom"/>
          </w:tcPr>
          <w:p w14:paraId="285E1501" w14:textId="77777777" w:rsidR="00D05011" w:rsidRPr="00C11ADF" w:rsidRDefault="00D05011" w:rsidP="00A05C0C">
            <w:pPr>
              <w:spacing w:after="0" w:line="240" w:lineRule="auto"/>
              <w:rPr>
                <w:rFonts w:ascii="Times New Roman" w:hAnsi="Times New Roman" w:cs="Times New Roman"/>
              </w:rPr>
            </w:pPr>
            <w:r w:rsidRPr="00C11ADF">
              <w:rPr>
                <w:rFonts w:ascii="Times New Roman" w:eastAsia="Times New Roman" w:hAnsi="Times New Roman" w:cs="Times New Roman"/>
                <w:color w:val="000000"/>
                <w:sz w:val="24"/>
                <w:szCs w:val="24"/>
                <w:lang w:eastAsia="nb-NO"/>
              </w:rPr>
              <w:t>Vervekampanje</w:t>
            </w:r>
          </w:p>
        </w:tc>
      </w:tr>
      <w:tr w:rsidR="00A05C0C" w:rsidRPr="00C11ADF" w14:paraId="40E3EE14"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2A8CCED9" w14:textId="77777777" w:rsidR="00A05C0C" w:rsidRPr="00C11ADF" w:rsidRDefault="00A05C0C" w:rsidP="00586438">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 xml:space="preserve">2. - 4. </w:t>
            </w:r>
            <w:r w:rsidR="00586438" w:rsidRPr="00C11ADF">
              <w:rPr>
                <w:rFonts w:ascii="Times New Roman" w:eastAsia="Times New Roman" w:hAnsi="Times New Roman" w:cs="Times New Roman"/>
                <w:color w:val="000000"/>
                <w:sz w:val="24"/>
                <w:szCs w:val="24"/>
                <w:lang w:eastAsia="nb-NO"/>
              </w:rPr>
              <w:t>OKT</w:t>
            </w:r>
          </w:p>
        </w:tc>
        <w:tc>
          <w:tcPr>
            <w:tcW w:w="2074" w:type="dxa"/>
            <w:tcBorders>
              <w:top w:val="nil"/>
              <w:left w:val="nil"/>
              <w:bottom w:val="single" w:sz="4" w:space="0" w:color="auto"/>
              <w:right w:val="single" w:sz="4" w:space="0" w:color="auto"/>
            </w:tcBorders>
            <w:shd w:val="clear" w:color="auto" w:fill="auto"/>
            <w:noWrap/>
            <w:vAlign w:val="bottom"/>
            <w:hideMark/>
          </w:tcPr>
          <w:p w14:paraId="76E817BF" w14:textId="77777777" w:rsidR="00A05C0C" w:rsidRPr="00C11ADF" w:rsidRDefault="00B54559" w:rsidP="00A05C0C">
            <w:pPr>
              <w:spacing w:after="0" w:line="240" w:lineRule="auto"/>
              <w:rPr>
                <w:rFonts w:ascii="Times New Roman" w:eastAsia="Times New Roman" w:hAnsi="Times New Roman" w:cs="Times New Roman"/>
                <w:color w:val="000000"/>
                <w:sz w:val="24"/>
                <w:szCs w:val="24"/>
                <w:lang w:eastAsia="nb-NO"/>
              </w:rPr>
            </w:pPr>
            <w:hyperlink r:id="rId15" w:tooltip="Høstsamling" w:history="1">
              <w:r w:rsidR="00A05C0C" w:rsidRPr="00C11ADF">
                <w:rPr>
                  <w:rFonts w:ascii="Times New Roman" w:eastAsia="Times New Roman" w:hAnsi="Times New Roman" w:cs="Times New Roman"/>
                  <w:color w:val="000000"/>
                  <w:sz w:val="24"/>
                  <w:szCs w:val="24"/>
                  <w:lang w:eastAsia="nb-NO"/>
                </w:rPr>
                <w:t>Høstsamling</w:t>
              </w:r>
            </w:hyperlink>
          </w:p>
        </w:tc>
      </w:tr>
      <w:tr w:rsidR="00A05C0C" w:rsidRPr="00C11ADF" w14:paraId="2E13C6B1"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03313A21" w14:textId="77777777" w:rsidR="00A05C0C" w:rsidRPr="00C11ADF" w:rsidRDefault="00A05C0C" w:rsidP="00586438">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 xml:space="preserve">16. - 18. </w:t>
            </w:r>
            <w:r w:rsidR="00586438" w:rsidRPr="00C11ADF">
              <w:rPr>
                <w:rFonts w:ascii="Times New Roman" w:eastAsia="Times New Roman" w:hAnsi="Times New Roman" w:cs="Times New Roman"/>
                <w:color w:val="000000"/>
                <w:sz w:val="24"/>
                <w:szCs w:val="24"/>
                <w:lang w:eastAsia="nb-NO"/>
              </w:rPr>
              <w:t>OKT</w:t>
            </w:r>
            <w:r w:rsidRPr="00C11ADF">
              <w:rPr>
                <w:rFonts w:ascii="Times New Roman" w:eastAsia="Times New Roman" w:hAnsi="Times New Roman" w:cs="Times New Roman"/>
                <w:color w:val="000000"/>
                <w:sz w:val="24"/>
                <w:szCs w:val="24"/>
                <w:lang w:eastAsia="nb-NO"/>
              </w:rPr>
              <w:t xml:space="preserve"> </w:t>
            </w:r>
          </w:p>
        </w:tc>
        <w:tc>
          <w:tcPr>
            <w:tcW w:w="2074" w:type="dxa"/>
            <w:tcBorders>
              <w:top w:val="nil"/>
              <w:left w:val="nil"/>
              <w:bottom w:val="single" w:sz="4" w:space="0" w:color="auto"/>
              <w:right w:val="single" w:sz="4" w:space="0" w:color="auto"/>
            </w:tcBorders>
            <w:shd w:val="clear" w:color="auto" w:fill="auto"/>
            <w:noWrap/>
            <w:vAlign w:val="bottom"/>
            <w:hideMark/>
          </w:tcPr>
          <w:p w14:paraId="128FB4B2" w14:textId="77777777" w:rsidR="00A05C0C" w:rsidRPr="00C11ADF" w:rsidRDefault="00B54559" w:rsidP="00A05C0C">
            <w:pPr>
              <w:spacing w:after="0" w:line="240" w:lineRule="auto"/>
              <w:rPr>
                <w:rFonts w:ascii="Times New Roman" w:eastAsia="Times New Roman" w:hAnsi="Times New Roman" w:cs="Times New Roman"/>
                <w:color w:val="000000"/>
                <w:sz w:val="24"/>
                <w:szCs w:val="24"/>
                <w:lang w:eastAsia="nb-NO"/>
              </w:rPr>
            </w:pPr>
            <w:hyperlink r:id="rId16" w:tooltip="LS Høst" w:history="1">
              <w:r w:rsidR="00A05C0C" w:rsidRPr="00C11ADF">
                <w:rPr>
                  <w:rFonts w:ascii="Times New Roman" w:eastAsia="Times New Roman" w:hAnsi="Times New Roman" w:cs="Times New Roman"/>
                  <w:color w:val="000000"/>
                  <w:sz w:val="24"/>
                  <w:szCs w:val="24"/>
                  <w:lang w:eastAsia="nb-NO"/>
                </w:rPr>
                <w:t>LS Høst</w:t>
              </w:r>
            </w:hyperlink>
          </w:p>
        </w:tc>
      </w:tr>
      <w:tr w:rsidR="00A05C0C" w:rsidRPr="00C11ADF" w14:paraId="360BD3A2"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47BA3D5B" w14:textId="77777777" w:rsidR="00A05C0C" w:rsidRPr="00C11ADF" w:rsidRDefault="00A05C0C" w:rsidP="00586438">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 xml:space="preserve">30. </w:t>
            </w:r>
            <w:r w:rsidR="00586438" w:rsidRPr="00C11ADF">
              <w:rPr>
                <w:rFonts w:ascii="Times New Roman" w:eastAsia="Times New Roman" w:hAnsi="Times New Roman" w:cs="Times New Roman"/>
                <w:color w:val="000000"/>
                <w:sz w:val="24"/>
                <w:szCs w:val="24"/>
                <w:lang w:eastAsia="nb-NO"/>
              </w:rPr>
              <w:t>OKT</w:t>
            </w:r>
            <w:r w:rsidRPr="00C11ADF">
              <w:rPr>
                <w:rFonts w:ascii="Times New Roman" w:eastAsia="Times New Roman" w:hAnsi="Times New Roman" w:cs="Times New Roman"/>
                <w:color w:val="000000"/>
                <w:sz w:val="24"/>
                <w:szCs w:val="24"/>
                <w:lang w:eastAsia="nb-NO"/>
              </w:rPr>
              <w:t xml:space="preserve"> - 01. </w:t>
            </w:r>
            <w:r w:rsidR="00586438" w:rsidRPr="00C11ADF">
              <w:rPr>
                <w:rFonts w:ascii="Times New Roman" w:eastAsia="Times New Roman" w:hAnsi="Times New Roman" w:cs="Times New Roman"/>
                <w:color w:val="000000"/>
                <w:sz w:val="24"/>
                <w:szCs w:val="24"/>
                <w:lang w:eastAsia="nb-NO"/>
              </w:rPr>
              <w:t>NOV</w:t>
            </w:r>
            <w:r w:rsidRPr="00C11ADF">
              <w:rPr>
                <w:rFonts w:ascii="Times New Roman" w:eastAsia="Times New Roman" w:hAnsi="Times New Roman" w:cs="Times New Roman"/>
                <w:color w:val="000000"/>
                <w:sz w:val="24"/>
                <w:szCs w:val="24"/>
                <w:lang w:eastAsia="nb-NO"/>
              </w:rPr>
              <w:t xml:space="preserve"> </w:t>
            </w:r>
          </w:p>
        </w:tc>
        <w:tc>
          <w:tcPr>
            <w:tcW w:w="2074" w:type="dxa"/>
            <w:tcBorders>
              <w:top w:val="nil"/>
              <w:left w:val="nil"/>
              <w:bottom w:val="single" w:sz="4" w:space="0" w:color="auto"/>
              <w:right w:val="single" w:sz="4" w:space="0" w:color="auto"/>
            </w:tcBorders>
            <w:shd w:val="clear" w:color="auto" w:fill="auto"/>
            <w:noWrap/>
            <w:vAlign w:val="bottom"/>
            <w:hideMark/>
          </w:tcPr>
          <w:p w14:paraId="4ED0A9B8" w14:textId="77777777" w:rsidR="00A05C0C" w:rsidRPr="00C11ADF" w:rsidRDefault="00B54559" w:rsidP="00A05C0C">
            <w:pPr>
              <w:spacing w:after="0" w:line="240" w:lineRule="auto"/>
              <w:rPr>
                <w:rFonts w:ascii="Times New Roman" w:eastAsia="Times New Roman" w:hAnsi="Times New Roman" w:cs="Times New Roman"/>
                <w:color w:val="000000"/>
                <w:sz w:val="24"/>
                <w:szCs w:val="24"/>
                <w:lang w:eastAsia="nb-NO"/>
              </w:rPr>
            </w:pPr>
            <w:hyperlink r:id="rId17" w:tooltip="Adventsaksjonshelg" w:history="1">
              <w:r w:rsidR="00A05C0C" w:rsidRPr="00C11ADF">
                <w:rPr>
                  <w:rFonts w:ascii="Times New Roman" w:eastAsia="Times New Roman" w:hAnsi="Times New Roman" w:cs="Times New Roman"/>
                  <w:color w:val="000000"/>
                  <w:sz w:val="24"/>
                  <w:szCs w:val="24"/>
                  <w:lang w:eastAsia="nb-NO"/>
                </w:rPr>
                <w:t>Adventsaksjonshelg</w:t>
              </w:r>
            </w:hyperlink>
          </w:p>
        </w:tc>
      </w:tr>
      <w:tr w:rsidR="00A05C0C" w:rsidRPr="00C11ADF" w14:paraId="7D36315D" w14:textId="77777777" w:rsidTr="00644B2F">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14:paraId="7EC2B4E1" w14:textId="77777777" w:rsidR="00A05C0C" w:rsidRPr="00C11ADF" w:rsidRDefault="00A05C0C" w:rsidP="00586438">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 xml:space="preserve">30. </w:t>
            </w:r>
            <w:r w:rsidR="00586438" w:rsidRPr="00C11ADF">
              <w:rPr>
                <w:rFonts w:ascii="Times New Roman" w:eastAsia="Times New Roman" w:hAnsi="Times New Roman" w:cs="Times New Roman"/>
                <w:color w:val="000000"/>
                <w:sz w:val="24"/>
                <w:szCs w:val="24"/>
                <w:lang w:eastAsia="nb-NO"/>
              </w:rPr>
              <w:t>NOV - 26</w:t>
            </w:r>
            <w:r w:rsidRPr="00C11ADF">
              <w:rPr>
                <w:rFonts w:ascii="Times New Roman" w:eastAsia="Times New Roman" w:hAnsi="Times New Roman" w:cs="Times New Roman"/>
                <w:color w:val="000000"/>
                <w:sz w:val="24"/>
                <w:szCs w:val="24"/>
                <w:lang w:eastAsia="nb-NO"/>
              </w:rPr>
              <w:t xml:space="preserve">. </w:t>
            </w:r>
            <w:r w:rsidR="00586438" w:rsidRPr="00C11ADF">
              <w:rPr>
                <w:rFonts w:ascii="Times New Roman" w:eastAsia="Times New Roman" w:hAnsi="Times New Roman" w:cs="Times New Roman"/>
                <w:color w:val="000000"/>
                <w:sz w:val="24"/>
                <w:szCs w:val="24"/>
                <w:lang w:eastAsia="nb-NO"/>
              </w:rPr>
              <w:t>DES</w:t>
            </w:r>
            <w:r w:rsidRPr="00C11ADF">
              <w:rPr>
                <w:rFonts w:ascii="Times New Roman" w:eastAsia="Times New Roman" w:hAnsi="Times New Roman" w:cs="Times New Roman"/>
                <w:color w:val="000000"/>
                <w:sz w:val="24"/>
                <w:szCs w:val="24"/>
                <w:lang w:eastAsia="nb-NO"/>
              </w:rPr>
              <w:t xml:space="preserve"> </w:t>
            </w:r>
          </w:p>
        </w:tc>
        <w:tc>
          <w:tcPr>
            <w:tcW w:w="2074" w:type="dxa"/>
            <w:tcBorders>
              <w:top w:val="nil"/>
              <w:left w:val="nil"/>
              <w:bottom w:val="single" w:sz="4" w:space="0" w:color="auto"/>
              <w:right w:val="single" w:sz="4" w:space="0" w:color="auto"/>
            </w:tcBorders>
            <w:shd w:val="clear" w:color="auto" w:fill="auto"/>
            <w:noWrap/>
            <w:vAlign w:val="bottom"/>
            <w:hideMark/>
          </w:tcPr>
          <w:p w14:paraId="0EA22370" w14:textId="77777777" w:rsidR="00A05C0C" w:rsidRPr="00C11ADF" w:rsidRDefault="00A05C0C" w:rsidP="00A05C0C">
            <w:pPr>
              <w:spacing w:after="0" w:line="240" w:lineRule="auto"/>
              <w:rPr>
                <w:rFonts w:ascii="Times New Roman" w:eastAsia="Times New Roman" w:hAnsi="Times New Roman" w:cs="Times New Roman"/>
                <w:color w:val="000000"/>
                <w:sz w:val="24"/>
                <w:szCs w:val="24"/>
                <w:lang w:eastAsia="nb-NO"/>
              </w:rPr>
            </w:pPr>
            <w:r w:rsidRPr="00C11ADF">
              <w:rPr>
                <w:rFonts w:ascii="Times New Roman" w:eastAsia="Times New Roman" w:hAnsi="Times New Roman" w:cs="Times New Roman"/>
                <w:color w:val="000000"/>
                <w:sz w:val="24"/>
                <w:szCs w:val="24"/>
                <w:lang w:eastAsia="nb-NO"/>
              </w:rPr>
              <w:t>Adventsaksjonen</w:t>
            </w:r>
          </w:p>
        </w:tc>
      </w:tr>
    </w:tbl>
    <w:p w14:paraId="2310A709" w14:textId="77777777" w:rsidR="00E5306B" w:rsidRPr="00C11ADF" w:rsidRDefault="00E5306B" w:rsidP="00075F88">
      <w:pPr>
        <w:spacing w:after="0" w:line="240" w:lineRule="auto"/>
        <w:rPr>
          <w:rFonts w:ascii="Times New Roman" w:hAnsi="Times New Roman" w:cs="Times New Roman"/>
          <w:sz w:val="24"/>
          <w:szCs w:val="24"/>
        </w:rPr>
      </w:pPr>
    </w:p>
    <w:p w14:paraId="50E4CDA0" w14:textId="77777777" w:rsidR="006F273E" w:rsidRPr="00C11ADF" w:rsidRDefault="006F273E" w:rsidP="00075F88">
      <w:pPr>
        <w:spacing w:after="0" w:line="240" w:lineRule="auto"/>
        <w:rPr>
          <w:rFonts w:ascii="Times New Roman" w:hAnsi="Times New Roman" w:cs="Times New Roman"/>
          <w:sz w:val="24"/>
          <w:szCs w:val="24"/>
        </w:rPr>
      </w:pPr>
    </w:p>
    <w:p w14:paraId="74B1464B" w14:textId="5ED4F0C2" w:rsidR="00075F88" w:rsidRPr="00B57B88" w:rsidRDefault="00306469" w:rsidP="00154B5D">
      <w:pPr>
        <w:pStyle w:val="Overskrift1"/>
        <w:numPr>
          <w:ilvl w:val="0"/>
          <w:numId w:val="1"/>
        </w:numPr>
        <w:pBdr>
          <w:top w:val="single" w:sz="4" w:space="1" w:color="000000"/>
          <w:left w:val="single" w:sz="4" w:space="4" w:color="000000"/>
          <w:bottom w:val="single" w:sz="4" w:space="1" w:color="000000"/>
          <w:right w:val="single" w:sz="4" w:space="4" w:color="000000"/>
        </w:pBdr>
        <w:suppressAutoHyphens/>
      </w:pPr>
      <w:r w:rsidRPr="00B57B88">
        <w:t>Sak 11</w:t>
      </w:r>
      <w:r w:rsidR="00B57B88" w:rsidRPr="00B57B88">
        <w:t>/13: V</w:t>
      </w:r>
      <w:r w:rsidR="00075F88" w:rsidRPr="00B57B88">
        <w:t>edtak</w:t>
      </w:r>
    </w:p>
    <w:p w14:paraId="4FE29CE9" w14:textId="2FE172D8" w:rsidR="00C35763" w:rsidRPr="00C11ADF" w:rsidRDefault="00B57B88" w:rsidP="00154B5D">
      <w:pPr>
        <w:pStyle w:val="Saksorientering"/>
        <w:numPr>
          <w:ilvl w:val="0"/>
          <w:numId w:val="1"/>
        </w:numPr>
      </w:pPr>
      <w:r>
        <w:t>LS godkjenner innstilling</w:t>
      </w:r>
      <w:r w:rsidR="00EF406A" w:rsidRPr="00C11ADF">
        <w:t xml:space="preserve"> til arbeidsprogrammet 2014/2015</w:t>
      </w:r>
      <w:r>
        <w:t xml:space="preserve"> for LM 2014</w:t>
      </w:r>
    </w:p>
    <w:p w14:paraId="43AA859D" w14:textId="3529031E" w:rsidR="00C35763" w:rsidRPr="00C11ADF" w:rsidRDefault="00C35763" w:rsidP="00256913">
      <w:pPr>
        <w:pStyle w:val="Saksorientering"/>
        <w:numPr>
          <w:ilvl w:val="0"/>
          <w:numId w:val="1"/>
        </w:numPr>
      </w:pPr>
      <w:r w:rsidRPr="00C11ADF">
        <w:t>LS godkjenner for</w:t>
      </w:r>
      <w:r w:rsidR="00B57B88">
        <w:t>s</w:t>
      </w:r>
      <w:r w:rsidRPr="00C11ADF">
        <w:t xml:space="preserve">laget til aktivitetsplan, med </w:t>
      </w:r>
      <w:r w:rsidR="00B57B88">
        <w:t>de endringer som kom inn under møtet</w:t>
      </w:r>
      <w:r w:rsidRPr="00C11ADF">
        <w:t xml:space="preserve"> </w:t>
      </w:r>
    </w:p>
    <w:p w14:paraId="7FD4B23F" w14:textId="77777777" w:rsidR="00C51A55" w:rsidRPr="00C11ADF" w:rsidRDefault="00C51A55">
      <w:pPr>
        <w:rPr>
          <w:rFonts w:ascii="Times New Roman" w:eastAsia="Times New Roman" w:hAnsi="Times New Roman" w:cs="Times New Roman"/>
          <w:color w:val="FFFFFF"/>
          <w:sz w:val="24"/>
          <w:szCs w:val="24"/>
          <w:lang w:eastAsia="nb-NO"/>
        </w:rPr>
      </w:pPr>
      <w:r w:rsidRPr="00C11ADF">
        <w:rPr>
          <w:rFonts w:ascii="Times New Roman" w:hAnsi="Times New Roman" w:cs="Times New Roman"/>
          <w:sz w:val="24"/>
          <w:szCs w:val="24"/>
        </w:rPr>
        <w:br w:type="page"/>
      </w:r>
    </w:p>
    <w:p w14:paraId="1DC70F67" w14:textId="77777777" w:rsidR="00C51A55" w:rsidRPr="00C11ADF" w:rsidRDefault="00C51A55" w:rsidP="00C51A55">
      <w:pPr>
        <w:pStyle w:val="Overskrift1"/>
      </w:pPr>
      <w:r w:rsidRPr="00C11ADF">
        <w:t>Sak 1</w:t>
      </w:r>
      <w:r w:rsidR="00306469" w:rsidRPr="00C11ADF">
        <w:t>2</w:t>
      </w:r>
      <w:r w:rsidRPr="00C11ADF">
        <w:t>/1</w:t>
      </w:r>
      <w:r w:rsidR="006F273E" w:rsidRPr="00C11ADF">
        <w:t>4</w:t>
      </w:r>
      <w:r w:rsidRPr="00C11ADF">
        <w:t xml:space="preserve"> Saksliste til Landsmøtet 201</w:t>
      </w:r>
      <w:r w:rsidR="006F273E" w:rsidRPr="00C11ADF">
        <w:t>4</w:t>
      </w:r>
      <w:r w:rsidRPr="00C11ADF">
        <w:t xml:space="preserve"> </w:t>
      </w:r>
    </w:p>
    <w:p w14:paraId="78A6A746" w14:textId="77777777" w:rsidR="00C51A55" w:rsidRPr="00C11ADF" w:rsidRDefault="00C51A55" w:rsidP="00C53BDD">
      <w:pPr>
        <w:pStyle w:val="Saksorientering"/>
        <w:shd w:val="clear" w:color="auto" w:fill="B8E08C"/>
      </w:pPr>
    </w:p>
    <w:p w14:paraId="2C6C25DC" w14:textId="77777777" w:rsidR="00C51A55" w:rsidRPr="00C11ADF" w:rsidRDefault="00C51A55" w:rsidP="00C53BDD">
      <w:pPr>
        <w:pStyle w:val="Saksorientering"/>
        <w:shd w:val="clear" w:color="auto" w:fill="B8E08C"/>
      </w:pPr>
      <w:r w:rsidRPr="00C11ADF">
        <w:t>Dagsorden for Landsmøtet 201</w:t>
      </w:r>
      <w:r w:rsidR="006F273E" w:rsidRPr="00C11ADF">
        <w:t>4</w:t>
      </w:r>
      <w:r w:rsidRPr="00C11ADF">
        <w:t xml:space="preserve"> skal </w:t>
      </w:r>
      <w:r w:rsidR="00D05011" w:rsidRPr="00C11ADF">
        <w:t xml:space="preserve">diskuteres og </w:t>
      </w:r>
      <w:r w:rsidRPr="00C11ADF">
        <w:t>godkjennes på LS-møtet.</w:t>
      </w:r>
      <w:r w:rsidR="00D05011" w:rsidRPr="00C11ADF">
        <w:t xml:space="preserve"> LS kan komme med endringsforslag.</w:t>
      </w:r>
    </w:p>
    <w:p w14:paraId="4BF54575" w14:textId="77777777" w:rsidR="00C51A55" w:rsidRPr="00C11ADF" w:rsidRDefault="00C51A55" w:rsidP="00C53BDD">
      <w:pPr>
        <w:pStyle w:val="Saksorientering"/>
        <w:shd w:val="clear" w:color="auto" w:fill="B8E08C"/>
      </w:pPr>
      <w:r w:rsidRPr="00C11ADF">
        <w:t xml:space="preserve"> </w:t>
      </w:r>
    </w:p>
    <w:p w14:paraId="1B767FDC" w14:textId="77777777" w:rsidR="00C51A55" w:rsidRPr="00C11ADF" w:rsidRDefault="00C51A55" w:rsidP="00C51A55">
      <w:pPr>
        <w:tabs>
          <w:tab w:val="left" w:pos="1590"/>
        </w:tabs>
        <w:rPr>
          <w:rFonts w:ascii="Times New Roman" w:hAnsi="Times New Roman" w:cs="Times New Roman"/>
          <w:b/>
        </w:rPr>
      </w:pPr>
      <w:r w:rsidRPr="00C11ADF">
        <w:rPr>
          <w:rFonts w:ascii="Times New Roman" w:hAnsi="Times New Roman" w:cs="Times New Roman"/>
          <w:b/>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2"/>
        <w:gridCol w:w="6858"/>
      </w:tblGrid>
      <w:tr w:rsidR="00C51A55" w:rsidRPr="00C11ADF" w14:paraId="41EA8E2E" w14:textId="77777777" w:rsidTr="005F026D">
        <w:tc>
          <w:tcPr>
            <w:tcW w:w="2352" w:type="dxa"/>
            <w:shd w:val="clear" w:color="auto" w:fill="auto"/>
          </w:tcPr>
          <w:p w14:paraId="2C13D30B" w14:textId="77777777" w:rsidR="00C51A55" w:rsidRPr="00C11ADF" w:rsidRDefault="00C51A55" w:rsidP="005F026D">
            <w:pPr>
              <w:rPr>
                <w:rFonts w:ascii="Times New Roman" w:hAnsi="Times New Roman" w:cs="Times New Roman"/>
                <w:b/>
                <w:sz w:val="24"/>
                <w:szCs w:val="24"/>
              </w:rPr>
            </w:pPr>
            <w:r w:rsidRPr="00C11ADF">
              <w:rPr>
                <w:rFonts w:ascii="Times New Roman" w:hAnsi="Times New Roman" w:cs="Times New Roman"/>
                <w:b/>
                <w:sz w:val="24"/>
                <w:szCs w:val="24"/>
              </w:rPr>
              <w:t>Saksnummer</w:t>
            </w:r>
          </w:p>
        </w:tc>
        <w:tc>
          <w:tcPr>
            <w:tcW w:w="6858" w:type="dxa"/>
            <w:shd w:val="clear" w:color="auto" w:fill="auto"/>
          </w:tcPr>
          <w:p w14:paraId="0F9428B6" w14:textId="77777777" w:rsidR="00C51A55" w:rsidRPr="00C11ADF" w:rsidRDefault="00C51A55" w:rsidP="005F026D">
            <w:pPr>
              <w:rPr>
                <w:rFonts w:ascii="Times New Roman" w:hAnsi="Times New Roman" w:cs="Times New Roman"/>
                <w:b/>
                <w:sz w:val="24"/>
                <w:szCs w:val="24"/>
              </w:rPr>
            </w:pPr>
            <w:r w:rsidRPr="00C11ADF">
              <w:rPr>
                <w:rFonts w:ascii="Times New Roman" w:hAnsi="Times New Roman" w:cs="Times New Roman"/>
                <w:b/>
                <w:sz w:val="24"/>
                <w:szCs w:val="24"/>
              </w:rPr>
              <w:t>Sak</w:t>
            </w:r>
          </w:p>
        </w:tc>
      </w:tr>
      <w:tr w:rsidR="00C51A55" w:rsidRPr="00C11ADF" w14:paraId="637999C8" w14:textId="77777777" w:rsidTr="005F026D">
        <w:tc>
          <w:tcPr>
            <w:tcW w:w="2352" w:type="dxa"/>
            <w:shd w:val="clear" w:color="auto" w:fill="auto"/>
          </w:tcPr>
          <w:p w14:paraId="5E5D602A" w14:textId="77777777" w:rsidR="00C51A55"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01/14</w:t>
            </w:r>
          </w:p>
        </w:tc>
        <w:tc>
          <w:tcPr>
            <w:tcW w:w="6858" w:type="dxa"/>
            <w:shd w:val="clear" w:color="auto" w:fill="auto"/>
          </w:tcPr>
          <w:p w14:paraId="3F3F02D9" w14:textId="77777777" w:rsidR="00C51A55" w:rsidRPr="00C11ADF" w:rsidRDefault="00C51A55" w:rsidP="005F026D">
            <w:pPr>
              <w:spacing w:line="360" w:lineRule="auto"/>
              <w:rPr>
                <w:rFonts w:ascii="Times New Roman" w:hAnsi="Times New Roman" w:cs="Times New Roman"/>
                <w:sz w:val="24"/>
                <w:szCs w:val="24"/>
              </w:rPr>
            </w:pPr>
            <w:r w:rsidRPr="00C11ADF">
              <w:rPr>
                <w:rFonts w:ascii="Times New Roman" w:hAnsi="Times New Roman" w:cs="Times New Roman"/>
                <w:sz w:val="24"/>
                <w:szCs w:val="24"/>
              </w:rPr>
              <w:t>Åpning av landsmøtet 2013</w:t>
            </w:r>
          </w:p>
          <w:p w14:paraId="6F5D25A2" w14:textId="77777777" w:rsidR="00C51A55" w:rsidRPr="00C11ADF" w:rsidRDefault="00C51A55" w:rsidP="005F026D">
            <w:pPr>
              <w:spacing w:line="360" w:lineRule="auto"/>
              <w:rPr>
                <w:rFonts w:ascii="Times New Roman" w:hAnsi="Times New Roman" w:cs="Times New Roman"/>
                <w:sz w:val="24"/>
                <w:szCs w:val="24"/>
              </w:rPr>
            </w:pPr>
            <w:r w:rsidRPr="00C11ADF">
              <w:rPr>
                <w:rFonts w:ascii="Times New Roman" w:hAnsi="Times New Roman" w:cs="Times New Roman"/>
                <w:sz w:val="24"/>
                <w:szCs w:val="24"/>
              </w:rPr>
              <w:t>Innføring i møtekultur og saksbehandling</w:t>
            </w:r>
          </w:p>
        </w:tc>
      </w:tr>
      <w:tr w:rsidR="00C51A55" w:rsidRPr="00C11ADF" w14:paraId="74BA9BD8" w14:textId="77777777" w:rsidTr="005F026D">
        <w:tc>
          <w:tcPr>
            <w:tcW w:w="2352" w:type="dxa"/>
            <w:shd w:val="clear" w:color="auto" w:fill="auto"/>
          </w:tcPr>
          <w:p w14:paraId="4B0D7714" w14:textId="77777777" w:rsidR="00C51A55"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02/14</w:t>
            </w:r>
          </w:p>
        </w:tc>
        <w:tc>
          <w:tcPr>
            <w:tcW w:w="6858" w:type="dxa"/>
            <w:shd w:val="clear" w:color="auto" w:fill="auto"/>
          </w:tcPr>
          <w:p w14:paraId="5E9E29E8" w14:textId="77777777" w:rsidR="00C51A55" w:rsidRPr="00C11ADF" w:rsidRDefault="00C51A55" w:rsidP="005F026D">
            <w:pPr>
              <w:spacing w:line="360" w:lineRule="auto"/>
              <w:rPr>
                <w:rFonts w:ascii="Times New Roman" w:hAnsi="Times New Roman" w:cs="Times New Roman"/>
                <w:sz w:val="24"/>
                <w:szCs w:val="24"/>
              </w:rPr>
            </w:pPr>
            <w:r w:rsidRPr="00C11ADF">
              <w:rPr>
                <w:rFonts w:ascii="Times New Roman" w:hAnsi="Times New Roman" w:cs="Times New Roman"/>
                <w:sz w:val="24"/>
                <w:szCs w:val="24"/>
              </w:rPr>
              <w:t>Valg av landsmøtefunksjonærer</w:t>
            </w:r>
          </w:p>
        </w:tc>
      </w:tr>
      <w:tr w:rsidR="00C51A55" w:rsidRPr="00C11ADF" w14:paraId="1B2E661F" w14:textId="77777777" w:rsidTr="005F026D">
        <w:tc>
          <w:tcPr>
            <w:tcW w:w="2352" w:type="dxa"/>
            <w:shd w:val="clear" w:color="auto" w:fill="auto"/>
          </w:tcPr>
          <w:p w14:paraId="35F9A342" w14:textId="77777777" w:rsidR="00C51A55"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03/14</w:t>
            </w:r>
          </w:p>
        </w:tc>
        <w:tc>
          <w:tcPr>
            <w:tcW w:w="6858" w:type="dxa"/>
            <w:shd w:val="clear" w:color="auto" w:fill="auto"/>
          </w:tcPr>
          <w:p w14:paraId="44F8E322" w14:textId="77777777" w:rsidR="00C51A55" w:rsidRPr="00C11ADF" w:rsidRDefault="00C51A55" w:rsidP="005F026D">
            <w:pPr>
              <w:spacing w:line="360" w:lineRule="auto"/>
              <w:rPr>
                <w:rFonts w:ascii="Times New Roman" w:hAnsi="Times New Roman" w:cs="Times New Roman"/>
                <w:sz w:val="24"/>
                <w:szCs w:val="24"/>
              </w:rPr>
            </w:pPr>
            <w:r w:rsidRPr="00C11ADF">
              <w:rPr>
                <w:rFonts w:ascii="Times New Roman" w:hAnsi="Times New Roman" w:cs="Times New Roman"/>
                <w:sz w:val="24"/>
                <w:szCs w:val="24"/>
              </w:rPr>
              <w:t>Godkjenning av møteinnkalling</w:t>
            </w:r>
          </w:p>
        </w:tc>
      </w:tr>
      <w:tr w:rsidR="00C51A55" w:rsidRPr="00C11ADF" w14:paraId="186DB93F" w14:textId="77777777" w:rsidTr="005F026D">
        <w:tc>
          <w:tcPr>
            <w:tcW w:w="2352" w:type="dxa"/>
            <w:shd w:val="clear" w:color="auto" w:fill="auto"/>
          </w:tcPr>
          <w:p w14:paraId="5E1073C6" w14:textId="77777777" w:rsidR="00C51A55"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04/14</w:t>
            </w:r>
          </w:p>
        </w:tc>
        <w:tc>
          <w:tcPr>
            <w:tcW w:w="6858" w:type="dxa"/>
            <w:shd w:val="clear" w:color="auto" w:fill="auto"/>
          </w:tcPr>
          <w:p w14:paraId="38365BD5" w14:textId="77777777" w:rsidR="00C51A55" w:rsidRPr="00C11ADF" w:rsidRDefault="00C51A55" w:rsidP="005F026D">
            <w:pPr>
              <w:spacing w:line="360" w:lineRule="auto"/>
              <w:rPr>
                <w:rFonts w:ascii="Times New Roman" w:hAnsi="Times New Roman" w:cs="Times New Roman"/>
                <w:sz w:val="24"/>
                <w:szCs w:val="24"/>
              </w:rPr>
            </w:pPr>
            <w:r w:rsidRPr="00C11ADF">
              <w:rPr>
                <w:rFonts w:ascii="Times New Roman" w:hAnsi="Times New Roman" w:cs="Times New Roman"/>
                <w:sz w:val="24"/>
                <w:szCs w:val="24"/>
              </w:rPr>
              <w:t>Godkjenning av dagsorden</w:t>
            </w:r>
          </w:p>
        </w:tc>
      </w:tr>
      <w:tr w:rsidR="00C51A55" w:rsidRPr="00C11ADF" w14:paraId="04F557B4" w14:textId="77777777" w:rsidTr="005F026D">
        <w:tc>
          <w:tcPr>
            <w:tcW w:w="2352" w:type="dxa"/>
            <w:shd w:val="clear" w:color="auto" w:fill="auto"/>
          </w:tcPr>
          <w:p w14:paraId="44686893" w14:textId="77777777" w:rsidR="00C51A55"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05/14</w:t>
            </w:r>
          </w:p>
        </w:tc>
        <w:tc>
          <w:tcPr>
            <w:tcW w:w="6858" w:type="dxa"/>
            <w:shd w:val="clear" w:color="auto" w:fill="auto"/>
          </w:tcPr>
          <w:p w14:paraId="74809C33" w14:textId="77777777" w:rsidR="00C51A55" w:rsidRPr="00C11ADF" w:rsidRDefault="00C51A55" w:rsidP="006F273E">
            <w:pPr>
              <w:spacing w:line="360" w:lineRule="auto"/>
              <w:rPr>
                <w:rFonts w:ascii="Times New Roman" w:hAnsi="Times New Roman" w:cs="Times New Roman"/>
                <w:sz w:val="24"/>
                <w:szCs w:val="24"/>
              </w:rPr>
            </w:pPr>
            <w:r w:rsidRPr="00C11ADF">
              <w:rPr>
                <w:rFonts w:ascii="Times New Roman" w:hAnsi="Times New Roman" w:cs="Times New Roman"/>
                <w:sz w:val="24"/>
                <w:szCs w:val="24"/>
              </w:rPr>
              <w:t>NUKs årsrapport 201</w:t>
            </w:r>
            <w:r w:rsidR="006F273E" w:rsidRPr="00C11ADF">
              <w:rPr>
                <w:rFonts w:ascii="Times New Roman" w:hAnsi="Times New Roman" w:cs="Times New Roman"/>
                <w:sz w:val="24"/>
                <w:szCs w:val="24"/>
              </w:rPr>
              <w:t>3/2014</w:t>
            </w:r>
          </w:p>
        </w:tc>
      </w:tr>
      <w:tr w:rsidR="00C51A55" w:rsidRPr="00C11ADF" w14:paraId="16E40A1D" w14:textId="77777777" w:rsidTr="005F026D">
        <w:tc>
          <w:tcPr>
            <w:tcW w:w="2352" w:type="dxa"/>
            <w:shd w:val="clear" w:color="auto" w:fill="auto"/>
          </w:tcPr>
          <w:p w14:paraId="53323B94" w14:textId="77777777" w:rsidR="00C51A55"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06/14</w:t>
            </w:r>
          </w:p>
        </w:tc>
        <w:tc>
          <w:tcPr>
            <w:tcW w:w="6858" w:type="dxa"/>
            <w:shd w:val="clear" w:color="auto" w:fill="auto"/>
          </w:tcPr>
          <w:p w14:paraId="49247688" w14:textId="77777777" w:rsidR="00C51A55" w:rsidRPr="00C11ADF" w:rsidRDefault="00C51A55" w:rsidP="005F026D">
            <w:pPr>
              <w:snapToGrid w:val="0"/>
              <w:spacing w:line="360" w:lineRule="auto"/>
              <w:rPr>
                <w:rFonts w:ascii="Times New Roman" w:hAnsi="Times New Roman" w:cs="Times New Roman"/>
                <w:sz w:val="24"/>
                <w:szCs w:val="24"/>
                <w:lang w:eastAsia="ar-SA"/>
              </w:rPr>
            </w:pPr>
            <w:r w:rsidRPr="00C11ADF">
              <w:rPr>
                <w:rFonts w:ascii="Times New Roman" w:hAnsi="Times New Roman" w:cs="Times New Roman"/>
                <w:sz w:val="24"/>
                <w:szCs w:val="24"/>
                <w:lang w:eastAsia="ar-SA"/>
              </w:rPr>
              <w:t xml:space="preserve">Vedtektsendringer </w:t>
            </w:r>
          </w:p>
        </w:tc>
      </w:tr>
      <w:tr w:rsidR="00C51A55" w:rsidRPr="00C11ADF" w14:paraId="2510A8E0" w14:textId="77777777" w:rsidTr="005F026D">
        <w:tc>
          <w:tcPr>
            <w:tcW w:w="2352" w:type="dxa"/>
            <w:shd w:val="clear" w:color="auto" w:fill="auto"/>
          </w:tcPr>
          <w:p w14:paraId="4564B1AF" w14:textId="77777777" w:rsidR="00C51A55"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07/14</w:t>
            </w:r>
          </w:p>
        </w:tc>
        <w:tc>
          <w:tcPr>
            <w:tcW w:w="6858" w:type="dxa"/>
            <w:shd w:val="clear" w:color="auto" w:fill="auto"/>
          </w:tcPr>
          <w:p w14:paraId="4301546D" w14:textId="77777777" w:rsidR="00C51A55" w:rsidRPr="00C11ADF" w:rsidRDefault="00C51A55" w:rsidP="006F273E">
            <w:pPr>
              <w:spacing w:line="360" w:lineRule="auto"/>
              <w:rPr>
                <w:rFonts w:ascii="Times New Roman" w:hAnsi="Times New Roman" w:cs="Times New Roman"/>
                <w:sz w:val="24"/>
                <w:szCs w:val="24"/>
              </w:rPr>
            </w:pPr>
            <w:r w:rsidRPr="00C11ADF">
              <w:rPr>
                <w:rFonts w:ascii="Times New Roman" w:hAnsi="Times New Roman" w:cs="Times New Roman"/>
                <w:sz w:val="24"/>
                <w:szCs w:val="24"/>
                <w:lang w:eastAsia="ar-SA"/>
              </w:rPr>
              <w:t>Presentasjon av kandidater til AUV 201</w:t>
            </w:r>
            <w:r w:rsidR="006F273E" w:rsidRPr="00C11ADF">
              <w:rPr>
                <w:rFonts w:ascii="Times New Roman" w:hAnsi="Times New Roman" w:cs="Times New Roman"/>
                <w:sz w:val="24"/>
                <w:szCs w:val="24"/>
                <w:lang w:eastAsia="ar-SA"/>
              </w:rPr>
              <w:t>4</w:t>
            </w:r>
            <w:r w:rsidRPr="00C11ADF">
              <w:rPr>
                <w:rFonts w:ascii="Times New Roman" w:hAnsi="Times New Roman" w:cs="Times New Roman"/>
                <w:sz w:val="24"/>
                <w:szCs w:val="24"/>
                <w:lang w:eastAsia="ar-SA"/>
              </w:rPr>
              <w:t>/201</w:t>
            </w:r>
            <w:r w:rsidR="006F273E" w:rsidRPr="00C11ADF">
              <w:rPr>
                <w:rFonts w:ascii="Times New Roman" w:hAnsi="Times New Roman" w:cs="Times New Roman"/>
                <w:sz w:val="24"/>
                <w:szCs w:val="24"/>
                <w:lang w:eastAsia="ar-SA"/>
              </w:rPr>
              <w:t>5</w:t>
            </w:r>
          </w:p>
        </w:tc>
      </w:tr>
      <w:tr w:rsidR="00C51A55" w:rsidRPr="00C11ADF" w14:paraId="6FF81032" w14:textId="77777777" w:rsidTr="005F026D">
        <w:tc>
          <w:tcPr>
            <w:tcW w:w="2352" w:type="dxa"/>
            <w:shd w:val="clear" w:color="auto" w:fill="auto"/>
          </w:tcPr>
          <w:p w14:paraId="0B2B5399" w14:textId="77777777" w:rsidR="00C51A55"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08/14</w:t>
            </w:r>
          </w:p>
        </w:tc>
        <w:tc>
          <w:tcPr>
            <w:tcW w:w="6858" w:type="dxa"/>
            <w:shd w:val="clear" w:color="auto" w:fill="auto"/>
          </w:tcPr>
          <w:p w14:paraId="1832CD3B" w14:textId="77777777" w:rsidR="00C51A55" w:rsidRPr="00C11ADF" w:rsidRDefault="006F273E" w:rsidP="005F026D">
            <w:pPr>
              <w:spacing w:line="360" w:lineRule="auto"/>
              <w:rPr>
                <w:rFonts w:ascii="Times New Roman" w:hAnsi="Times New Roman" w:cs="Times New Roman"/>
                <w:sz w:val="24"/>
                <w:szCs w:val="24"/>
              </w:rPr>
            </w:pPr>
            <w:r w:rsidRPr="00C11ADF">
              <w:rPr>
                <w:rFonts w:ascii="Times New Roman" w:hAnsi="Times New Roman" w:cs="Times New Roman"/>
                <w:sz w:val="24"/>
                <w:szCs w:val="24"/>
              </w:rPr>
              <w:t>WYD 2016</w:t>
            </w:r>
          </w:p>
        </w:tc>
      </w:tr>
      <w:tr w:rsidR="00C51A55" w:rsidRPr="00C11ADF" w14:paraId="0B077826" w14:textId="77777777" w:rsidTr="005F026D">
        <w:tc>
          <w:tcPr>
            <w:tcW w:w="2352" w:type="dxa"/>
            <w:shd w:val="clear" w:color="auto" w:fill="auto"/>
          </w:tcPr>
          <w:p w14:paraId="1A923E1C" w14:textId="77777777" w:rsidR="00C51A55"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09/14</w:t>
            </w:r>
          </w:p>
        </w:tc>
        <w:tc>
          <w:tcPr>
            <w:tcW w:w="6858" w:type="dxa"/>
            <w:shd w:val="clear" w:color="auto" w:fill="auto"/>
          </w:tcPr>
          <w:p w14:paraId="77657A08" w14:textId="77777777" w:rsidR="00C51A55" w:rsidRPr="00C11ADF" w:rsidRDefault="006F273E" w:rsidP="005F026D">
            <w:pPr>
              <w:snapToGrid w:val="0"/>
              <w:spacing w:line="360" w:lineRule="auto"/>
              <w:rPr>
                <w:rFonts w:ascii="Times New Roman" w:hAnsi="Times New Roman" w:cs="Times New Roman"/>
                <w:sz w:val="24"/>
                <w:szCs w:val="24"/>
                <w:lang w:eastAsia="ar-SA"/>
              </w:rPr>
            </w:pPr>
            <w:r w:rsidRPr="00C11ADF">
              <w:rPr>
                <w:rFonts w:ascii="Times New Roman" w:hAnsi="Times New Roman" w:cs="Times New Roman"/>
                <w:sz w:val="24"/>
                <w:szCs w:val="24"/>
                <w:lang w:eastAsia="ar-SA"/>
              </w:rPr>
              <w:t>Festival 2015</w:t>
            </w:r>
          </w:p>
        </w:tc>
      </w:tr>
      <w:tr w:rsidR="00C51A55" w:rsidRPr="00C11ADF" w14:paraId="155F55DA" w14:textId="77777777" w:rsidTr="005F026D">
        <w:tc>
          <w:tcPr>
            <w:tcW w:w="2352" w:type="dxa"/>
            <w:shd w:val="clear" w:color="auto" w:fill="auto"/>
          </w:tcPr>
          <w:p w14:paraId="38990B5E" w14:textId="77777777" w:rsidR="00C51A55"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10 /14</w:t>
            </w:r>
          </w:p>
        </w:tc>
        <w:tc>
          <w:tcPr>
            <w:tcW w:w="6858" w:type="dxa"/>
            <w:shd w:val="clear" w:color="auto" w:fill="auto"/>
          </w:tcPr>
          <w:p w14:paraId="6255EC83" w14:textId="77777777" w:rsidR="00C51A55" w:rsidRPr="00C11ADF" w:rsidRDefault="00887CD2" w:rsidP="005F026D">
            <w:pPr>
              <w:spacing w:line="360" w:lineRule="auto"/>
              <w:rPr>
                <w:rFonts w:ascii="Times New Roman" w:hAnsi="Times New Roman" w:cs="Times New Roman"/>
                <w:sz w:val="24"/>
                <w:szCs w:val="24"/>
              </w:rPr>
            </w:pPr>
            <w:r w:rsidRPr="00C11ADF">
              <w:rPr>
                <w:rFonts w:ascii="Times New Roman" w:hAnsi="Times New Roman" w:cs="Times New Roman"/>
                <w:sz w:val="24"/>
                <w:szCs w:val="24"/>
              </w:rPr>
              <w:t>Organisasjonsstrukturgruppen orienterer</w:t>
            </w:r>
            <w:r w:rsidR="005523E1" w:rsidRPr="00C11ADF">
              <w:rPr>
                <w:rFonts w:ascii="Times New Roman" w:hAnsi="Times New Roman" w:cs="Times New Roman"/>
                <w:sz w:val="24"/>
                <w:szCs w:val="24"/>
              </w:rPr>
              <w:t xml:space="preserve"> </w:t>
            </w:r>
          </w:p>
        </w:tc>
      </w:tr>
      <w:tr w:rsidR="00887CD2" w:rsidRPr="00C11ADF" w14:paraId="37087313" w14:textId="77777777" w:rsidTr="005F026D">
        <w:tc>
          <w:tcPr>
            <w:tcW w:w="2352" w:type="dxa"/>
            <w:shd w:val="clear" w:color="auto" w:fill="auto"/>
          </w:tcPr>
          <w:p w14:paraId="056D5421" w14:textId="77777777" w:rsidR="00887CD2"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11/14</w:t>
            </w:r>
          </w:p>
        </w:tc>
        <w:tc>
          <w:tcPr>
            <w:tcW w:w="6858" w:type="dxa"/>
            <w:shd w:val="clear" w:color="auto" w:fill="auto"/>
          </w:tcPr>
          <w:p w14:paraId="4E4137DA" w14:textId="77777777" w:rsidR="00887CD2" w:rsidRPr="00C11ADF" w:rsidRDefault="00887CD2" w:rsidP="006F273E">
            <w:pPr>
              <w:spacing w:line="360" w:lineRule="auto"/>
              <w:rPr>
                <w:rFonts w:ascii="Times New Roman" w:hAnsi="Times New Roman" w:cs="Times New Roman"/>
                <w:sz w:val="24"/>
                <w:szCs w:val="24"/>
              </w:rPr>
            </w:pPr>
            <w:r w:rsidRPr="00C11ADF">
              <w:rPr>
                <w:rFonts w:ascii="Times New Roman" w:hAnsi="Times New Roman" w:cs="Times New Roman"/>
                <w:sz w:val="24"/>
                <w:szCs w:val="24"/>
                <w:lang w:eastAsia="ar-SA"/>
              </w:rPr>
              <w:t>Arbeidsprogrammet 201</w:t>
            </w:r>
            <w:r w:rsidR="006F273E" w:rsidRPr="00C11ADF">
              <w:rPr>
                <w:rFonts w:ascii="Times New Roman" w:hAnsi="Times New Roman" w:cs="Times New Roman"/>
                <w:sz w:val="24"/>
                <w:szCs w:val="24"/>
                <w:lang w:eastAsia="ar-SA"/>
              </w:rPr>
              <w:t>4</w:t>
            </w:r>
            <w:r w:rsidRPr="00C11ADF">
              <w:rPr>
                <w:rFonts w:ascii="Times New Roman" w:hAnsi="Times New Roman" w:cs="Times New Roman"/>
                <w:sz w:val="24"/>
                <w:szCs w:val="24"/>
                <w:lang w:eastAsia="ar-SA"/>
              </w:rPr>
              <w:t>/201</w:t>
            </w:r>
            <w:r w:rsidR="006F273E" w:rsidRPr="00C11ADF">
              <w:rPr>
                <w:rFonts w:ascii="Times New Roman" w:hAnsi="Times New Roman" w:cs="Times New Roman"/>
                <w:sz w:val="24"/>
                <w:szCs w:val="24"/>
                <w:lang w:eastAsia="ar-SA"/>
              </w:rPr>
              <w:t>5</w:t>
            </w:r>
          </w:p>
        </w:tc>
      </w:tr>
      <w:tr w:rsidR="00887CD2" w:rsidRPr="00C11ADF" w14:paraId="463790B3" w14:textId="77777777" w:rsidTr="005F026D">
        <w:tc>
          <w:tcPr>
            <w:tcW w:w="2352" w:type="dxa"/>
            <w:shd w:val="clear" w:color="auto" w:fill="auto"/>
          </w:tcPr>
          <w:p w14:paraId="5A336150" w14:textId="77777777" w:rsidR="00887CD2"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12/14</w:t>
            </w:r>
          </w:p>
        </w:tc>
        <w:tc>
          <w:tcPr>
            <w:tcW w:w="6858" w:type="dxa"/>
            <w:shd w:val="clear" w:color="auto" w:fill="auto"/>
          </w:tcPr>
          <w:p w14:paraId="002929DC" w14:textId="77777777" w:rsidR="00887CD2" w:rsidRPr="00C11ADF" w:rsidRDefault="00887CD2" w:rsidP="006F273E">
            <w:pPr>
              <w:snapToGrid w:val="0"/>
              <w:spacing w:line="360" w:lineRule="auto"/>
              <w:rPr>
                <w:rFonts w:ascii="Times New Roman" w:hAnsi="Times New Roman" w:cs="Times New Roman"/>
                <w:sz w:val="24"/>
                <w:szCs w:val="24"/>
                <w:lang w:eastAsia="ar-SA"/>
              </w:rPr>
            </w:pPr>
            <w:r w:rsidRPr="00C11ADF">
              <w:rPr>
                <w:rFonts w:ascii="Times New Roman" w:hAnsi="Times New Roman" w:cs="Times New Roman"/>
                <w:sz w:val="24"/>
                <w:szCs w:val="24"/>
                <w:lang w:eastAsia="ar-SA"/>
              </w:rPr>
              <w:t>Regnskap og revisjonsberetning 201</w:t>
            </w:r>
            <w:r w:rsidR="006F273E" w:rsidRPr="00C11ADF">
              <w:rPr>
                <w:rFonts w:ascii="Times New Roman" w:hAnsi="Times New Roman" w:cs="Times New Roman"/>
                <w:sz w:val="24"/>
                <w:szCs w:val="24"/>
                <w:lang w:eastAsia="ar-SA"/>
              </w:rPr>
              <w:t>3</w:t>
            </w:r>
          </w:p>
        </w:tc>
      </w:tr>
      <w:tr w:rsidR="00887CD2" w:rsidRPr="00C11ADF" w14:paraId="797DE592" w14:textId="77777777" w:rsidTr="005F026D">
        <w:tc>
          <w:tcPr>
            <w:tcW w:w="2352" w:type="dxa"/>
            <w:tcBorders>
              <w:top w:val="single" w:sz="4" w:space="0" w:color="auto"/>
              <w:left w:val="single" w:sz="4" w:space="0" w:color="auto"/>
              <w:bottom w:val="single" w:sz="4" w:space="0" w:color="auto"/>
              <w:right w:val="single" w:sz="4" w:space="0" w:color="auto"/>
            </w:tcBorders>
            <w:shd w:val="clear" w:color="auto" w:fill="auto"/>
          </w:tcPr>
          <w:p w14:paraId="5CB6EA36" w14:textId="77777777" w:rsidR="00887CD2"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13/14</w:t>
            </w:r>
          </w:p>
        </w:tc>
        <w:tc>
          <w:tcPr>
            <w:tcW w:w="6858" w:type="dxa"/>
            <w:tcBorders>
              <w:top w:val="single" w:sz="4" w:space="0" w:color="auto"/>
              <w:left w:val="single" w:sz="4" w:space="0" w:color="auto"/>
              <w:bottom w:val="single" w:sz="4" w:space="0" w:color="auto"/>
              <w:right w:val="single" w:sz="4" w:space="0" w:color="auto"/>
            </w:tcBorders>
            <w:shd w:val="clear" w:color="auto" w:fill="auto"/>
          </w:tcPr>
          <w:p w14:paraId="7043F0E8" w14:textId="77777777" w:rsidR="00887CD2" w:rsidRPr="00C11ADF" w:rsidRDefault="006F273E" w:rsidP="005F026D">
            <w:pPr>
              <w:spacing w:line="360" w:lineRule="auto"/>
              <w:rPr>
                <w:rFonts w:ascii="Times New Roman" w:hAnsi="Times New Roman" w:cs="Times New Roman"/>
                <w:sz w:val="24"/>
                <w:szCs w:val="24"/>
              </w:rPr>
            </w:pPr>
            <w:r w:rsidRPr="00C11ADF">
              <w:rPr>
                <w:rFonts w:ascii="Times New Roman" w:hAnsi="Times New Roman" w:cs="Times New Roman"/>
                <w:sz w:val="24"/>
                <w:szCs w:val="24"/>
              </w:rPr>
              <w:t>Medlemskontingent 2015</w:t>
            </w:r>
          </w:p>
        </w:tc>
      </w:tr>
      <w:tr w:rsidR="00887CD2" w:rsidRPr="00C11ADF" w14:paraId="5E88699E" w14:textId="77777777" w:rsidTr="005F026D">
        <w:tc>
          <w:tcPr>
            <w:tcW w:w="2352" w:type="dxa"/>
            <w:shd w:val="clear" w:color="auto" w:fill="auto"/>
          </w:tcPr>
          <w:p w14:paraId="6DDD0474" w14:textId="77777777" w:rsidR="00887CD2"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14/14</w:t>
            </w:r>
          </w:p>
        </w:tc>
        <w:tc>
          <w:tcPr>
            <w:tcW w:w="6858" w:type="dxa"/>
            <w:shd w:val="clear" w:color="auto" w:fill="auto"/>
          </w:tcPr>
          <w:p w14:paraId="5300BE11" w14:textId="77777777" w:rsidR="00887CD2" w:rsidRPr="00C11ADF" w:rsidRDefault="00887CD2" w:rsidP="005F026D">
            <w:pPr>
              <w:spacing w:line="360" w:lineRule="auto"/>
              <w:rPr>
                <w:rFonts w:ascii="Times New Roman" w:hAnsi="Times New Roman" w:cs="Times New Roman"/>
                <w:sz w:val="24"/>
                <w:szCs w:val="24"/>
              </w:rPr>
            </w:pPr>
            <w:r w:rsidRPr="00C11ADF">
              <w:rPr>
                <w:rFonts w:ascii="Times New Roman" w:hAnsi="Times New Roman" w:cs="Times New Roman"/>
                <w:sz w:val="24"/>
                <w:szCs w:val="24"/>
                <w:lang w:eastAsia="ar-SA"/>
              </w:rPr>
              <w:t>Distriktsmøter</w:t>
            </w:r>
          </w:p>
        </w:tc>
      </w:tr>
      <w:tr w:rsidR="00887CD2" w:rsidRPr="00C11ADF" w14:paraId="10FC7131" w14:textId="77777777" w:rsidTr="005F026D">
        <w:tc>
          <w:tcPr>
            <w:tcW w:w="2352" w:type="dxa"/>
            <w:shd w:val="clear" w:color="auto" w:fill="auto"/>
          </w:tcPr>
          <w:p w14:paraId="3248AB44" w14:textId="77777777" w:rsidR="00887CD2"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15/14</w:t>
            </w:r>
          </w:p>
        </w:tc>
        <w:tc>
          <w:tcPr>
            <w:tcW w:w="6858" w:type="dxa"/>
            <w:shd w:val="clear" w:color="auto" w:fill="auto"/>
          </w:tcPr>
          <w:p w14:paraId="28DF1384" w14:textId="77777777" w:rsidR="00887CD2" w:rsidRPr="00C11ADF" w:rsidRDefault="00887CD2" w:rsidP="006F273E">
            <w:pPr>
              <w:snapToGrid w:val="0"/>
              <w:spacing w:line="360" w:lineRule="auto"/>
              <w:rPr>
                <w:rFonts w:ascii="Times New Roman" w:hAnsi="Times New Roman" w:cs="Times New Roman"/>
                <w:sz w:val="24"/>
                <w:szCs w:val="24"/>
                <w:lang w:eastAsia="ar-SA"/>
              </w:rPr>
            </w:pPr>
            <w:r w:rsidRPr="00C11ADF">
              <w:rPr>
                <w:rFonts w:ascii="Times New Roman" w:hAnsi="Times New Roman" w:cs="Times New Roman"/>
                <w:sz w:val="24"/>
                <w:szCs w:val="24"/>
                <w:lang w:eastAsia="ar-SA"/>
              </w:rPr>
              <w:t>Budsjett 201</w:t>
            </w:r>
            <w:r w:rsidR="006F273E" w:rsidRPr="00C11ADF">
              <w:rPr>
                <w:rFonts w:ascii="Times New Roman" w:hAnsi="Times New Roman" w:cs="Times New Roman"/>
                <w:sz w:val="24"/>
                <w:szCs w:val="24"/>
                <w:lang w:eastAsia="ar-SA"/>
              </w:rPr>
              <w:t>5</w:t>
            </w:r>
            <w:r w:rsidRPr="00C11ADF">
              <w:rPr>
                <w:rFonts w:ascii="Times New Roman" w:hAnsi="Times New Roman" w:cs="Times New Roman"/>
                <w:sz w:val="24"/>
                <w:szCs w:val="24"/>
                <w:lang w:eastAsia="ar-SA"/>
              </w:rPr>
              <w:t xml:space="preserve"> (presentasjon)</w:t>
            </w:r>
          </w:p>
        </w:tc>
      </w:tr>
      <w:tr w:rsidR="00887CD2" w:rsidRPr="00C11ADF" w14:paraId="2A64CFB2" w14:textId="77777777" w:rsidTr="005F026D">
        <w:tc>
          <w:tcPr>
            <w:tcW w:w="2352" w:type="dxa"/>
            <w:shd w:val="clear" w:color="auto" w:fill="auto"/>
          </w:tcPr>
          <w:p w14:paraId="3F8F2E28" w14:textId="77777777" w:rsidR="00887CD2"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16/14</w:t>
            </w:r>
          </w:p>
        </w:tc>
        <w:tc>
          <w:tcPr>
            <w:tcW w:w="6858" w:type="dxa"/>
            <w:shd w:val="clear" w:color="auto" w:fill="auto"/>
          </w:tcPr>
          <w:p w14:paraId="72EA87B3" w14:textId="77777777" w:rsidR="00887CD2" w:rsidRPr="00C11ADF" w:rsidRDefault="006F273E" w:rsidP="005F026D">
            <w:pPr>
              <w:snapToGrid w:val="0"/>
              <w:spacing w:line="360" w:lineRule="auto"/>
              <w:rPr>
                <w:rFonts w:ascii="Times New Roman" w:hAnsi="Times New Roman" w:cs="Times New Roman"/>
                <w:sz w:val="24"/>
                <w:szCs w:val="24"/>
                <w:lang w:eastAsia="ar-SA"/>
              </w:rPr>
            </w:pPr>
            <w:r w:rsidRPr="00C11ADF">
              <w:rPr>
                <w:rFonts w:ascii="Times New Roman" w:hAnsi="Times New Roman" w:cs="Times New Roman"/>
                <w:sz w:val="24"/>
                <w:szCs w:val="24"/>
                <w:lang w:eastAsia="ar-SA"/>
              </w:rPr>
              <w:t>Adventsaksjonen 2016</w:t>
            </w:r>
            <w:r w:rsidR="00887CD2" w:rsidRPr="00C11ADF">
              <w:rPr>
                <w:rFonts w:ascii="Times New Roman" w:hAnsi="Times New Roman" w:cs="Times New Roman"/>
                <w:sz w:val="24"/>
                <w:szCs w:val="24"/>
                <w:lang w:eastAsia="ar-SA"/>
              </w:rPr>
              <w:t xml:space="preserve"> - valg av tema</w:t>
            </w:r>
          </w:p>
        </w:tc>
      </w:tr>
      <w:tr w:rsidR="00887CD2" w:rsidRPr="00C11ADF" w14:paraId="54D64D4E" w14:textId="77777777" w:rsidTr="005F026D">
        <w:tc>
          <w:tcPr>
            <w:tcW w:w="2352" w:type="dxa"/>
            <w:shd w:val="clear" w:color="auto" w:fill="auto"/>
          </w:tcPr>
          <w:p w14:paraId="7880A844" w14:textId="77777777" w:rsidR="00887CD2"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17/14</w:t>
            </w:r>
          </w:p>
        </w:tc>
        <w:tc>
          <w:tcPr>
            <w:tcW w:w="6858" w:type="dxa"/>
            <w:shd w:val="clear" w:color="auto" w:fill="auto"/>
          </w:tcPr>
          <w:p w14:paraId="7AC43947" w14:textId="77777777" w:rsidR="00887CD2" w:rsidRPr="00C11ADF" w:rsidRDefault="00887CD2" w:rsidP="006F273E">
            <w:pPr>
              <w:snapToGrid w:val="0"/>
              <w:spacing w:line="360" w:lineRule="auto"/>
              <w:rPr>
                <w:rFonts w:ascii="Times New Roman" w:hAnsi="Times New Roman" w:cs="Times New Roman"/>
                <w:sz w:val="24"/>
                <w:szCs w:val="24"/>
                <w:lang w:eastAsia="ar-SA"/>
              </w:rPr>
            </w:pPr>
            <w:r w:rsidRPr="00C11ADF">
              <w:rPr>
                <w:rFonts w:ascii="Times New Roman" w:hAnsi="Times New Roman" w:cs="Times New Roman"/>
                <w:sz w:val="24"/>
                <w:szCs w:val="24"/>
                <w:lang w:eastAsia="ar-SA"/>
              </w:rPr>
              <w:t>Valg av AUV og leder for 201</w:t>
            </w:r>
            <w:r w:rsidR="006F273E" w:rsidRPr="00C11ADF">
              <w:rPr>
                <w:rFonts w:ascii="Times New Roman" w:hAnsi="Times New Roman" w:cs="Times New Roman"/>
                <w:sz w:val="24"/>
                <w:szCs w:val="24"/>
                <w:lang w:eastAsia="ar-SA"/>
              </w:rPr>
              <w:t>4</w:t>
            </w:r>
            <w:r w:rsidRPr="00C11ADF">
              <w:rPr>
                <w:rFonts w:ascii="Times New Roman" w:hAnsi="Times New Roman" w:cs="Times New Roman"/>
                <w:sz w:val="24"/>
                <w:szCs w:val="24"/>
                <w:lang w:eastAsia="ar-SA"/>
              </w:rPr>
              <w:t>/201</w:t>
            </w:r>
            <w:r w:rsidR="006F273E" w:rsidRPr="00C11ADF">
              <w:rPr>
                <w:rFonts w:ascii="Times New Roman" w:hAnsi="Times New Roman" w:cs="Times New Roman"/>
                <w:sz w:val="24"/>
                <w:szCs w:val="24"/>
                <w:lang w:eastAsia="ar-SA"/>
              </w:rPr>
              <w:t>5</w:t>
            </w:r>
          </w:p>
        </w:tc>
      </w:tr>
      <w:tr w:rsidR="00887CD2" w:rsidRPr="00C11ADF" w14:paraId="2DD6BAD7" w14:textId="77777777" w:rsidTr="005F026D">
        <w:tc>
          <w:tcPr>
            <w:tcW w:w="2352" w:type="dxa"/>
            <w:shd w:val="clear" w:color="auto" w:fill="auto"/>
          </w:tcPr>
          <w:p w14:paraId="3C60948F" w14:textId="77777777" w:rsidR="00887CD2" w:rsidRPr="00C11ADF" w:rsidRDefault="006F273E" w:rsidP="005F026D">
            <w:pPr>
              <w:spacing w:line="360" w:lineRule="auto"/>
              <w:rPr>
                <w:rFonts w:ascii="Times New Roman" w:hAnsi="Times New Roman" w:cs="Times New Roman"/>
                <w:b/>
                <w:sz w:val="24"/>
                <w:szCs w:val="24"/>
              </w:rPr>
            </w:pPr>
            <w:r w:rsidRPr="00C11ADF">
              <w:rPr>
                <w:rFonts w:ascii="Times New Roman" w:hAnsi="Times New Roman" w:cs="Times New Roman"/>
                <w:b/>
                <w:sz w:val="24"/>
                <w:szCs w:val="24"/>
              </w:rPr>
              <w:t>Sak 18/14</w:t>
            </w:r>
          </w:p>
        </w:tc>
        <w:tc>
          <w:tcPr>
            <w:tcW w:w="6858" w:type="dxa"/>
            <w:shd w:val="clear" w:color="auto" w:fill="auto"/>
          </w:tcPr>
          <w:p w14:paraId="60300904" w14:textId="77777777" w:rsidR="00887CD2" w:rsidRPr="00C11ADF" w:rsidRDefault="00887CD2" w:rsidP="006F273E">
            <w:pPr>
              <w:snapToGrid w:val="0"/>
              <w:spacing w:line="360" w:lineRule="auto"/>
              <w:rPr>
                <w:rFonts w:ascii="Times New Roman" w:hAnsi="Times New Roman" w:cs="Times New Roman"/>
                <w:sz w:val="24"/>
                <w:szCs w:val="24"/>
                <w:lang w:eastAsia="ar-SA"/>
              </w:rPr>
            </w:pPr>
            <w:r w:rsidRPr="00C11ADF">
              <w:rPr>
                <w:rFonts w:ascii="Times New Roman" w:hAnsi="Times New Roman" w:cs="Times New Roman"/>
                <w:sz w:val="24"/>
                <w:szCs w:val="24"/>
                <w:lang w:eastAsia="ar-SA"/>
              </w:rPr>
              <w:t>Arbeidsprogrammet 201</w:t>
            </w:r>
            <w:r w:rsidR="006F273E" w:rsidRPr="00C11ADF">
              <w:rPr>
                <w:rFonts w:ascii="Times New Roman" w:hAnsi="Times New Roman" w:cs="Times New Roman"/>
                <w:sz w:val="24"/>
                <w:szCs w:val="24"/>
                <w:lang w:eastAsia="ar-SA"/>
              </w:rPr>
              <w:t>4</w:t>
            </w:r>
            <w:r w:rsidRPr="00C11ADF">
              <w:rPr>
                <w:rFonts w:ascii="Times New Roman" w:hAnsi="Times New Roman" w:cs="Times New Roman"/>
                <w:sz w:val="24"/>
                <w:szCs w:val="24"/>
                <w:lang w:eastAsia="ar-SA"/>
              </w:rPr>
              <w:t>/201</w:t>
            </w:r>
            <w:r w:rsidR="006F273E" w:rsidRPr="00C11ADF">
              <w:rPr>
                <w:rFonts w:ascii="Times New Roman" w:hAnsi="Times New Roman" w:cs="Times New Roman"/>
                <w:sz w:val="24"/>
                <w:szCs w:val="24"/>
                <w:lang w:eastAsia="ar-SA"/>
              </w:rPr>
              <w:t>5</w:t>
            </w:r>
            <w:r w:rsidRPr="00C11ADF">
              <w:rPr>
                <w:rFonts w:ascii="Times New Roman" w:hAnsi="Times New Roman" w:cs="Times New Roman"/>
                <w:sz w:val="24"/>
                <w:szCs w:val="24"/>
                <w:lang w:eastAsia="ar-SA"/>
              </w:rPr>
              <w:t xml:space="preserve"> (godkjenning)</w:t>
            </w:r>
          </w:p>
        </w:tc>
      </w:tr>
      <w:tr w:rsidR="00887CD2" w:rsidRPr="00C11ADF" w14:paraId="554D13F5" w14:textId="77777777" w:rsidTr="005F026D">
        <w:tc>
          <w:tcPr>
            <w:tcW w:w="2352" w:type="dxa"/>
            <w:shd w:val="clear" w:color="auto" w:fill="auto"/>
          </w:tcPr>
          <w:p w14:paraId="21CAA286" w14:textId="77777777" w:rsidR="00887CD2" w:rsidRPr="00C11ADF" w:rsidRDefault="006F273E" w:rsidP="005F026D">
            <w:pPr>
              <w:snapToGrid w:val="0"/>
              <w:spacing w:line="360" w:lineRule="auto"/>
              <w:rPr>
                <w:rFonts w:ascii="Times New Roman" w:hAnsi="Times New Roman" w:cs="Times New Roman"/>
                <w:b/>
                <w:sz w:val="24"/>
                <w:szCs w:val="24"/>
                <w:lang w:eastAsia="ar-SA"/>
              </w:rPr>
            </w:pPr>
            <w:r w:rsidRPr="00C11ADF">
              <w:rPr>
                <w:rFonts w:ascii="Times New Roman" w:hAnsi="Times New Roman" w:cs="Times New Roman"/>
                <w:b/>
                <w:sz w:val="24"/>
                <w:szCs w:val="24"/>
                <w:lang w:eastAsia="ar-SA"/>
              </w:rPr>
              <w:t>Sak 19/14</w:t>
            </w:r>
          </w:p>
        </w:tc>
        <w:tc>
          <w:tcPr>
            <w:tcW w:w="6858" w:type="dxa"/>
            <w:shd w:val="clear" w:color="auto" w:fill="auto"/>
          </w:tcPr>
          <w:p w14:paraId="75C9AF0A" w14:textId="77777777" w:rsidR="00887CD2" w:rsidRPr="00C11ADF" w:rsidRDefault="00887CD2" w:rsidP="006F273E">
            <w:pPr>
              <w:snapToGrid w:val="0"/>
              <w:spacing w:line="360" w:lineRule="auto"/>
              <w:rPr>
                <w:rFonts w:ascii="Times New Roman" w:hAnsi="Times New Roman" w:cs="Times New Roman"/>
                <w:sz w:val="24"/>
                <w:szCs w:val="24"/>
                <w:lang w:eastAsia="ar-SA"/>
              </w:rPr>
            </w:pPr>
            <w:r w:rsidRPr="00C11ADF">
              <w:rPr>
                <w:rFonts w:ascii="Times New Roman" w:hAnsi="Times New Roman" w:cs="Times New Roman"/>
                <w:sz w:val="24"/>
                <w:szCs w:val="24"/>
                <w:lang w:eastAsia="ar-SA"/>
              </w:rPr>
              <w:t>Budsjett 201</w:t>
            </w:r>
            <w:r w:rsidR="006F273E" w:rsidRPr="00C11ADF">
              <w:rPr>
                <w:rFonts w:ascii="Times New Roman" w:hAnsi="Times New Roman" w:cs="Times New Roman"/>
                <w:sz w:val="24"/>
                <w:szCs w:val="24"/>
                <w:lang w:eastAsia="ar-SA"/>
              </w:rPr>
              <w:t>5</w:t>
            </w:r>
            <w:r w:rsidRPr="00C11ADF">
              <w:rPr>
                <w:rFonts w:ascii="Times New Roman" w:hAnsi="Times New Roman" w:cs="Times New Roman"/>
                <w:sz w:val="24"/>
                <w:szCs w:val="24"/>
                <w:lang w:eastAsia="ar-SA"/>
              </w:rPr>
              <w:t xml:space="preserve"> (godkjenning)</w:t>
            </w:r>
          </w:p>
        </w:tc>
      </w:tr>
      <w:tr w:rsidR="00887CD2" w:rsidRPr="00C11ADF" w14:paraId="53CD509A" w14:textId="77777777" w:rsidTr="005F026D">
        <w:tc>
          <w:tcPr>
            <w:tcW w:w="2352" w:type="dxa"/>
            <w:shd w:val="clear" w:color="auto" w:fill="auto"/>
          </w:tcPr>
          <w:p w14:paraId="09038BA1" w14:textId="77777777" w:rsidR="00887CD2" w:rsidRPr="00C11ADF" w:rsidRDefault="00684032" w:rsidP="005F026D">
            <w:pPr>
              <w:snapToGrid w:val="0"/>
              <w:spacing w:line="360" w:lineRule="auto"/>
              <w:rPr>
                <w:rFonts w:ascii="Times New Roman" w:hAnsi="Times New Roman" w:cs="Times New Roman"/>
                <w:b/>
                <w:sz w:val="24"/>
                <w:szCs w:val="24"/>
                <w:lang w:eastAsia="ar-SA"/>
              </w:rPr>
            </w:pPr>
            <w:r w:rsidRPr="00C11ADF">
              <w:rPr>
                <w:rFonts w:ascii="Times New Roman" w:hAnsi="Times New Roman" w:cs="Times New Roman"/>
                <w:b/>
                <w:sz w:val="24"/>
                <w:szCs w:val="24"/>
                <w:lang w:eastAsia="ar-SA"/>
              </w:rPr>
              <w:t xml:space="preserve">Sak </w:t>
            </w:r>
            <w:r w:rsidR="006F273E" w:rsidRPr="00C11ADF">
              <w:rPr>
                <w:rFonts w:ascii="Times New Roman" w:hAnsi="Times New Roman" w:cs="Times New Roman"/>
                <w:b/>
                <w:sz w:val="24"/>
                <w:szCs w:val="24"/>
                <w:lang w:eastAsia="ar-SA"/>
              </w:rPr>
              <w:t>20/14</w:t>
            </w:r>
          </w:p>
        </w:tc>
        <w:tc>
          <w:tcPr>
            <w:tcW w:w="6858" w:type="dxa"/>
            <w:shd w:val="clear" w:color="auto" w:fill="auto"/>
          </w:tcPr>
          <w:p w14:paraId="681048FF" w14:textId="77777777" w:rsidR="00887CD2" w:rsidRPr="00C11ADF" w:rsidRDefault="00887CD2" w:rsidP="005F026D">
            <w:pPr>
              <w:spacing w:line="360" w:lineRule="auto"/>
              <w:rPr>
                <w:rFonts w:ascii="Times New Roman" w:hAnsi="Times New Roman" w:cs="Times New Roman"/>
                <w:sz w:val="24"/>
                <w:szCs w:val="24"/>
              </w:rPr>
            </w:pPr>
            <w:r w:rsidRPr="00C11ADF">
              <w:rPr>
                <w:rFonts w:ascii="Times New Roman" w:hAnsi="Times New Roman" w:cs="Times New Roman"/>
                <w:sz w:val="24"/>
                <w:szCs w:val="24"/>
              </w:rPr>
              <w:t>Presentasjon av årets lokallag og æresmedlemmer</w:t>
            </w:r>
          </w:p>
        </w:tc>
      </w:tr>
      <w:tr w:rsidR="00887CD2" w:rsidRPr="00C11ADF" w14:paraId="37D98746" w14:textId="77777777" w:rsidTr="005F026D">
        <w:tc>
          <w:tcPr>
            <w:tcW w:w="2352" w:type="dxa"/>
            <w:shd w:val="clear" w:color="auto" w:fill="auto"/>
          </w:tcPr>
          <w:p w14:paraId="069A085A" w14:textId="77777777" w:rsidR="00887CD2" w:rsidRPr="00C11ADF" w:rsidRDefault="006F273E" w:rsidP="005F026D">
            <w:pPr>
              <w:snapToGrid w:val="0"/>
              <w:spacing w:line="360" w:lineRule="auto"/>
              <w:rPr>
                <w:rFonts w:ascii="Times New Roman" w:hAnsi="Times New Roman" w:cs="Times New Roman"/>
                <w:b/>
                <w:sz w:val="24"/>
                <w:szCs w:val="24"/>
                <w:lang w:eastAsia="ar-SA"/>
              </w:rPr>
            </w:pPr>
            <w:r w:rsidRPr="00C11ADF">
              <w:rPr>
                <w:rFonts w:ascii="Times New Roman" w:hAnsi="Times New Roman" w:cs="Times New Roman"/>
                <w:b/>
                <w:sz w:val="24"/>
                <w:szCs w:val="24"/>
                <w:lang w:eastAsia="ar-SA"/>
              </w:rPr>
              <w:t>Sak 21/14</w:t>
            </w:r>
          </w:p>
        </w:tc>
        <w:tc>
          <w:tcPr>
            <w:tcW w:w="6858" w:type="dxa"/>
            <w:shd w:val="clear" w:color="auto" w:fill="auto"/>
          </w:tcPr>
          <w:p w14:paraId="5E3F2774" w14:textId="77777777" w:rsidR="00887CD2" w:rsidRPr="00C11ADF" w:rsidRDefault="00887CD2" w:rsidP="005F026D">
            <w:pPr>
              <w:snapToGrid w:val="0"/>
              <w:spacing w:line="360" w:lineRule="auto"/>
              <w:rPr>
                <w:rFonts w:ascii="Times New Roman" w:hAnsi="Times New Roman" w:cs="Times New Roman"/>
                <w:sz w:val="24"/>
                <w:szCs w:val="24"/>
                <w:lang w:eastAsia="ar-SA"/>
              </w:rPr>
            </w:pPr>
            <w:r w:rsidRPr="00C11ADF">
              <w:rPr>
                <w:rFonts w:ascii="Times New Roman" w:hAnsi="Times New Roman" w:cs="Times New Roman"/>
                <w:sz w:val="24"/>
                <w:szCs w:val="24"/>
                <w:lang w:eastAsia="ar-SA"/>
              </w:rPr>
              <w:t>Valg av studieråd, valgkomité og revisor</w:t>
            </w:r>
          </w:p>
        </w:tc>
      </w:tr>
      <w:tr w:rsidR="00887CD2" w:rsidRPr="00C11ADF" w14:paraId="783C5DE4" w14:textId="77777777" w:rsidTr="005F026D">
        <w:tc>
          <w:tcPr>
            <w:tcW w:w="2352" w:type="dxa"/>
            <w:shd w:val="clear" w:color="auto" w:fill="auto"/>
          </w:tcPr>
          <w:p w14:paraId="2F27651E" w14:textId="77777777" w:rsidR="00887CD2" w:rsidRPr="00C11ADF" w:rsidRDefault="006F273E" w:rsidP="005F026D">
            <w:pPr>
              <w:snapToGrid w:val="0"/>
              <w:spacing w:line="360" w:lineRule="auto"/>
              <w:rPr>
                <w:rFonts w:ascii="Times New Roman" w:hAnsi="Times New Roman" w:cs="Times New Roman"/>
                <w:b/>
                <w:sz w:val="24"/>
                <w:szCs w:val="24"/>
                <w:lang w:eastAsia="ar-SA"/>
              </w:rPr>
            </w:pPr>
            <w:r w:rsidRPr="00C11ADF">
              <w:rPr>
                <w:rFonts w:ascii="Times New Roman" w:hAnsi="Times New Roman" w:cs="Times New Roman"/>
                <w:b/>
                <w:sz w:val="24"/>
                <w:szCs w:val="24"/>
                <w:lang w:eastAsia="ar-SA"/>
              </w:rPr>
              <w:t>Sak 22/14</w:t>
            </w:r>
          </w:p>
        </w:tc>
        <w:tc>
          <w:tcPr>
            <w:tcW w:w="6858" w:type="dxa"/>
            <w:shd w:val="clear" w:color="auto" w:fill="auto"/>
          </w:tcPr>
          <w:p w14:paraId="155EFDD4" w14:textId="77777777" w:rsidR="00887CD2" w:rsidRPr="00C11ADF" w:rsidRDefault="00887CD2" w:rsidP="005F026D">
            <w:pPr>
              <w:snapToGrid w:val="0"/>
              <w:spacing w:line="360" w:lineRule="auto"/>
              <w:rPr>
                <w:rFonts w:ascii="Times New Roman" w:hAnsi="Times New Roman" w:cs="Times New Roman"/>
                <w:sz w:val="24"/>
                <w:szCs w:val="24"/>
                <w:lang w:eastAsia="ar-SA"/>
              </w:rPr>
            </w:pPr>
            <w:r w:rsidRPr="00C11ADF">
              <w:rPr>
                <w:rFonts w:ascii="Times New Roman" w:hAnsi="Times New Roman" w:cs="Times New Roman"/>
                <w:sz w:val="24"/>
                <w:szCs w:val="24"/>
                <w:lang w:eastAsia="ar-SA"/>
              </w:rPr>
              <w:t>Eventuelt og resolusjoner fra Landsmøtet</w:t>
            </w:r>
          </w:p>
        </w:tc>
      </w:tr>
    </w:tbl>
    <w:p w14:paraId="3EEAF6A7" w14:textId="77777777" w:rsidR="00C51A55" w:rsidRPr="00C11ADF" w:rsidRDefault="00C51A55" w:rsidP="00C51A55">
      <w:pPr>
        <w:pStyle w:val="Brdtekst"/>
      </w:pPr>
    </w:p>
    <w:p w14:paraId="57054433" w14:textId="77777777" w:rsidR="00C51A55" w:rsidRPr="00C11ADF" w:rsidRDefault="00C51A55" w:rsidP="00C51A55">
      <w:pPr>
        <w:pStyle w:val="Brdtekst"/>
      </w:pPr>
    </w:p>
    <w:p w14:paraId="00164913" w14:textId="77777777" w:rsidR="003B09BB" w:rsidRPr="00C11ADF" w:rsidRDefault="003B09BB" w:rsidP="00C51A55">
      <w:pPr>
        <w:pStyle w:val="Brdtekst"/>
      </w:pPr>
    </w:p>
    <w:p w14:paraId="71FE0AA2" w14:textId="00245A56" w:rsidR="003B09BB" w:rsidRPr="00C11ADF" w:rsidRDefault="00CD7113" w:rsidP="00C51A55">
      <w:pPr>
        <w:pStyle w:val="Brdtekst"/>
      </w:pPr>
      <w:r>
        <w:t>Det ble</w:t>
      </w:r>
      <w:r w:rsidR="005523E1" w:rsidRPr="00C11ADF">
        <w:t xml:space="preserve"> f</w:t>
      </w:r>
      <w:r w:rsidR="00495179" w:rsidRPr="00C11ADF">
        <w:t>oreslått</w:t>
      </w:r>
      <w:r w:rsidR="00B57B88">
        <w:t xml:space="preserve"> å legge til sak for</w:t>
      </w:r>
      <w:r w:rsidR="00495179" w:rsidRPr="00C11ADF">
        <w:t xml:space="preserve"> føring på at det</w:t>
      </w:r>
      <w:r w:rsidR="005523E1" w:rsidRPr="00C11ADF">
        <w:t xml:space="preserve"> </w:t>
      </w:r>
      <w:r w:rsidR="00495179" w:rsidRPr="00C11ADF">
        <w:t xml:space="preserve">nye AUV må følge det organisasjons struktur </w:t>
      </w:r>
      <w:r w:rsidR="005523E1" w:rsidRPr="00C11ADF">
        <w:t>gruppen foreslå</w:t>
      </w:r>
      <w:r w:rsidR="00BB363C">
        <w:t>r</w:t>
      </w:r>
      <w:r w:rsidR="005523E1" w:rsidRPr="00C11ADF">
        <w:t>.</w:t>
      </w:r>
      <w:r w:rsidR="00495179" w:rsidRPr="00C11ADF">
        <w:t xml:space="preserve"> </w:t>
      </w:r>
    </w:p>
    <w:p w14:paraId="39EAD38D" w14:textId="77777777" w:rsidR="00495179" w:rsidRPr="00C11ADF" w:rsidRDefault="00495179" w:rsidP="00C51A55">
      <w:pPr>
        <w:pStyle w:val="Brdtekst"/>
      </w:pPr>
    </w:p>
    <w:p w14:paraId="00C2A2AA" w14:textId="77777777" w:rsidR="003B09BB" w:rsidRPr="00C11ADF" w:rsidRDefault="003B09BB" w:rsidP="00C51A55">
      <w:pPr>
        <w:pStyle w:val="Brdtekst"/>
      </w:pPr>
    </w:p>
    <w:p w14:paraId="45E71073" w14:textId="77777777" w:rsidR="003B09BB" w:rsidRPr="00C11ADF" w:rsidRDefault="003B09BB" w:rsidP="00C51A55">
      <w:pPr>
        <w:pStyle w:val="Brdtekst"/>
      </w:pPr>
    </w:p>
    <w:p w14:paraId="4C6EEA90" w14:textId="77777777" w:rsidR="003B09BB" w:rsidRPr="00C11ADF" w:rsidRDefault="003B09BB" w:rsidP="00C51A55">
      <w:pPr>
        <w:pStyle w:val="Brdtekst"/>
      </w:pPr>
    </w:p>
    <w:p w14:paraId="562972FF" w14:textId="77777777" w:rsidR="003B09BB" w:rsidRPr="00C11ADF" w:rsidRDefault="003B09BB" w:rsidP="00C51A55">
      <w:pPr>
        <w:pStyle w:val="Brdtekst"/>
      </w:pPr>
    </w:p>
    <w:p w14:paraId="0F2D94EE" w14:textId="77777777" w:rsidR="003B09BB" w:rsidRPr="00C11ADF" w:rsidRDefault="003B09BB" w:rsidP="00C51A55">
      <w:pPr>
        <w:pStyle w:val="Brdtekst"/>
      </w:pPr>
    </w:p>
    <w:p w14:paraId="62B71E57" w14:textId="77777777" w:rsidR="003B09BB" w:rsidRPr="00C11ADF" w:rsidRDefault="003B09BB" w:rsidP="00C51A55">
      <w:pPr>
        <w:pStyle w:val="Brdtekst"/>
      </w:pPr>
    </w:p>
    <w:p w14:paraId="2613CC12" w14:textId="77777777" w:rsidR="003B09BB" w:rsidRPr="00C11ADF" w:rsidRDefault="003B09BB" w:rsidP="00C51A55">
      <w:pPr>
        <w:pStyle w:val="Brdtekst"/>
      </w:pPr>
    </w:p>
    <w:p w14:paraId="6088878F" w14:textId="77777777" w:rsidR="003B09BB" w:rsidRPr="00C11ADF" w:rsidRDefault="003B09BB" w:rsidP="00C51A55">
      <w:pPr>
        <w:pStyle w:val="Brdtekst"/>
      </w:pPr>
    </w:p>
    <w:p w14:paraId="70C55B8D" w14:textId="5B21611D" w:rsidR="00C51A55" w:rsidRPr="00C11ADF" w:rsidRDefault="00C51A55" w:rsidP="00C51A55">
      <w:pPr>
        <w:pStyle w:val="Overskrift1"/>
        <w:pBdr>
          <w:bottom w:val="single" w:sz="4" w:space="0" w:color="auto"/>
        </w:pBdr>
      </w:pPr>
      <w:r w:rsidRPr="00C11ADF">
        <w:t>Sak 1</w:t>
      </w:r>
      <w:r w:rsidR="00306469" w:rsidRPr="00C11ADF">
        <w:t>2</w:t>
      </w:r>
      <w:r w:rsidRPr="00C11ADF">
        <w:t>/1</w:t>
      </w:r>
      <w:r w:rsidR="006F273E" w:rsidRPr="00C11ADF">
        <w:t>4</w:t>
      </w:r>
      <w:r w:rsidR="00B57B88">
        <w:t>: V</w:t>
      </w:r>
      <w:r w:rsidRPr="00C11ADF">
        <w:t>edtak</w:t>
      </w:r>
    </w:p>
    <w:p w14:paraId="5E5631EC" w14:textId="77777777" w:rsidR="00730ACD" w:rsidRPr="00C11ADF" w:rsidRDefault="00730ACD" w:rsidP="00730ACD">
      <w:pPr>
        <w:pStyle w:val="Saksorientering"/>
      </w:pPr>
    </w:p>
    <w:p w14:paraId="2BC614C2" w14:textId="055F5F09" w:rsidR="00730ACD" w:rsidRPr="00C11ADF" w:rsidRDefault="00B57B88" w:rsidP="00730ACD">
      <w:pPr>
        <w:pStyle w:val="Saksorientering"/>
      </w:pPr>
      <w:r>
        <w:t>Dagsorden godkjennes, med de endringer som kom inn under møtet</w:t>
      </w:r>
    </w:p>
    <w:p w14:paraId="69173123" w14:textId="77777777" w:rsidR="00730ACD" w:rsidRPr="00C11ADF" w:rsidRDefault="00730ACD" w:rsidP="00730ACD">
      <w:pPr>
        <w:pStyle w:val="Saksorientering"/>
      </w:pPr>
    </w:p>
    <w:p w14:paraId="39C503AD" w14:textId="77777777" w:rsidR="00AA110A" w:rsidRPr="00C11ADF" w:rsidRDefault="00AA110A">
      <w:pPr>
        <w:rPr>
          <w:rFonts w:ascii="Times New Roman" w:hAnsi="Times New Roman" w:cs="Times New Roman"/>
        </w:rPr>
      </w:pPr>
      <w:r w:rsidRPr="00C11ADF">
        <w:rPr>
          <w:rFonts w:ascii="Times New Roman" w:hAnsi="Times New Roman" w:cs="Times New Roman"/>
        </w:rPr>
        <w:br w:type="page"/>
      </w:r>
    </w:p>
    <w:p w14:paraId="562AD645" w14:textId="77777777" w:rsidR="00306469" w:rsidRPr="00C11ADF" w:rsidRDefault="00306469" w:rsidP="00306469">
      <w:pPr>
        <w:pStyle w:val="Overskrift1"/>
      </w:pPr>
      <w:r w:rsidRPr="00C11ADF">
        <w:t>Sak 13/14 Økonomi</w:t>
      </w:r>
    </w:p>
    <w:p w14:paraId="446AE76A" w14:textId="77777777" w:rsidR="00306469" w:rsidRPr="00C11ADF" w:rsidRDefault="00306469" w:rsidP="00306469">
      <w:pPr>
        <w:pStyle w:val="Saksorientering"/>
        <w:pBdr>
          <w:bottom w:val="single" w:sz="4" w:space="0" w:color="auto"/>
        </w:pBdr>
        <w:shd w:val="clear" w:color="auto" w:fill="B8E08C"/>
      </w:pPr>
    </w:p>
    <w:p w14:paraId="543C98E3" w14:textId="77777777" w:rsidR="00306469" w:rsidRPr="00C11ADF" w:rsidRDefault="00306469" w:rsidP="00306469">
      <w:pPr>
        <w:pStyle w:val="Saksorientering"/>
        <w:pBdr>
          <w:bottom w:val="single" w:sz="4" w:space="0" w:color="auto"/>
        </w:pBdr>
        <w:shd w:val="clear" w:color="auto" w:fill="B8E08C"/>
      </w:pPr>
      <w:r w:rsidRPr="00C11ADF">
        <w:t>Økonomisk utvalg presenterer regnskapet for 2013 og regnskap for januar-mars 2014.</w:t>
      </w:r>
    </w:p>
    <w:p w14:paraId="33C20BF7" w14:textId="77777777" w:rsidR="00306469" w:rsidRPr="00C11ADF" w:rsidRDefault="00306469" w:rsidP="00306469">
      <w:pPr>
        <w:pStyle w:val="Saksorientering"/>
        <w:pBdr>
          <w:bottom w:val="single" w:sz="4" w:space="0" w:color="auto"/>
        </w:pBdr>
        <w:shd w:val="clear" w:color="auto" w:fill="B8E08C"/>
      </w:pPr>
      <w:r w:rsidRPr="00C11ADF">
        <w:t>Det er mulig å komme med forslag til budsjett endringer for 2015.</w:t>
      </w:r>
    </w:p>
    <w:p w14:paraId="3651D1DB" w14:textId="77777777" w:rsidR="00306469" w:rsidRPr="00C11ADF" w:rsidRDefault="00306469" w:rsidP="00306469">
      <w:pPr>
        <w:pStyle w:val="Saksorientering"/>
        <w:pBdr>
          <w:bottom w:val="single" w:sz="4" w:space="0" w:color="auto"/>
        </w:pBdr>
        <w:shd w:val="clear" w:color="auto" w:fill="B8E08C"/>
      </w:pPr>
    </w:p>
    <w:p w14:paraId="7BEC9133" w14:textId="77777777" w:rsidR="00306469" w:rsidRPr="00C11ADF" w:rsidRDefault="00306469" w:rsidP="00306469">
      <w:pPr>
        <w:pStyle w:val="Saksorientering"/>
        <w:pBdr>
          <w:bottom w:val="single" w:sz="4" w:space="0" w:color="auto"/>
        </w:pBdr>
        <w:shd w:val="clear" w:color="auto" w:fill="B8E08C"/>
      </w:pPr>
    </w:p>
    <w:p w14:paraId="46A9827B" w14:textId="77777777" w:rsidR="00B57B88" w:rsidRPr="00CD7113" w:rsidRDefault="00B57B88" w:rsidP="00306469">
      <w:pPr>
        <w:autoSpaceDE w:val="0"/>
        <w:autoSpaceDN w:val="0"/>
        <w:adjustRightInd w:val="0"/>
        <w:spacing w:after="0" w:line="240" w:lineRule="auto"/>
        <w:rPr>
          <w:rFonts w:ascii="Times New Roman" w:hAnsi="Times New Roman" w:cs="Times New Roman"/>
          <w:sz w:val="24"/>
          <w:szCs w:val="24"/>
        </w:rPr>
      </w:pPr>
    </w:p>
    <w:p w14:paraId="6FFF7495" w14:textId="3F59BA8E" w:rsidR="00B57B88" w:rsidRPr="00CD7113" w:rsidRDefault="00B57B88"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 xml:space="preserve">Leder, </w:t>
      </w:r>
      <w:proofErr w:type="spellStart"/>
      <w:r w:rsidRPr="00CD7113">
        <w:rPr>
          <w:rFonts w:ascii="Times New Roman" w:hAnsi="Times New Roman" w:cs="Times New Roman"/>
          <w:sz w:val="24"/>
          <w:szCs w:val="24"/>
        </w:rPr>
        <w:t>Kjetan</w:t>
      </w:r>
      <w:proofErr w:type="spellEnd"/>
      <w:r w:rsidRPr="00CD7113">
        <w:rPr>
          <w:rFonts w:ascii="Times New Roman" w:hAnsi="Times New Roman" w:cs="Times New Roman"/>
          <w:sz w:val="24"/>
          <w:szCs w:val="24"/>
        </w:rPr>
        <w:t xml:space="preserve"> Bocek, gjennomgår budsjettkontroll pr. 31.12.13, budsjettkontroll pr. 30.04.14 og kommenterer de større avvikene i budsjettkontrollene.</w:t>
      </w:r>
    </w:p>
    <w:p w14:paraId="1D387263" w14:textId="77777777" w:rsidR="00306469" w:rsidRPr="00CD7113" w:rsidRDefault="00306469" w:rsidP="00306469">
      <w:pPr>
        <w:autoSpaceDE w:val="0"/>
        <w:autoSpaceDN w:val="0"/>
        <w:adjustRightInd w:val="0"/>
        <w:spacing w:after="0" w:line="240" w:lineRule="auto"/>
        <w:rPr>
          <w:rFonts w:ascii="Times New Roman" w:hAnsi="Times New Roman" w:cs="Times New Roman"/>
          <w:sz w:val="24"/>
          <w:szCs w:val="24"/>
        </w:rPr>
      </w:pPr>
    </w:p>
    <w:p w14:paraId="1989002E"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p>
    <w:p w14:paraId="37D8B1BD"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Regnskap for 2013</w:t>
      </w:r>
    </w:p>
    <w:p w14:paraId="0F276F03" w14:textId="77777777" w:rsidR="00306469" w:rsidRPr="00CD7113" w:rsidRDefault="004A31B3"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Det er avvik i støtte fra kirken</w:t>
      </w:r>
    </w:p>
    <w:p w14:paraId="76DA8746"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p>
    <w:p w14:paraId="388489AF"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Statsstøtte er annerledes enn det som har blitt budsjettert. NUK har fått mer statsstøtte enn det som har blitt budsjettert. NUK har fått 150 000kr mer enn budsjettert.</w:t>
      </w:r>
    </w:p>
    <w:p w14:paraId="4FA2BECA"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p>
    <w:p w14:paraId="317E1869" w14:textId="49FD24F5" w:rsidR="004A31B3" w:rsidRPr="00CD7113" w:rsidRDefault="00B57B88"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Det er avvik i møteinntek</w:t>
      </w:r>
      <w:r w:rsidR="004A31B3" w:rsidRPr="00CD7113">
        <w:rPr>
          <w:rFonts w:ascii="Times New Roman" w:hAnsi="Times New Roman" w:cs="Times New Roman"/>
          <w:sz w:val="24"/>
          <w:szCs w:val="24"/>
        </w:rPr>
        <w:t xml:space="preserve">ter. </w:t>
      </w:r>
    </w:p>
    <w:p w14:paraId="4D7B437E"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p>
    <w:p w14:paraId="0CD92054"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Leirinntekster</w:t>
      </w:r>
    </w:p>
    <w:p w14:paraId="00B9EB0B" w14:textId="219EA8D2" w:rsidR="004A31B3" w:rsidRPr="00CD7113" w:rsidRDefault="00BB363C" w:rsidP="0030646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Avvik i leirinntekter fordi leirene ikke var fulle. </w:t>
      </w:r>
      <w:r w:rsidR="00B57B88" w:rsidRPr="00CD7113">
        <w:rPr>
          <w:rFonts w:ascii="Times New Roman" w:hAnsi="Times New Roman" w:cs="Times New Roman"/>
          <w:sz w:val="24"/>
          <w:szCs w:val="24"/>
        </w:rPr>
        <w:t>Andre inntek</w:t>
      </w:r>
      <w:r w:rsidR="004A31B3" w:rsidRPr="00CD7113">
        <w:rPr>
          <w:rFonts w:ascii="Times New Roman" w:hAnsi="Times New Roman" w:cs="Times New Roman"/>
          <w:sz w:val="24"/>
          <w:szCs w:val="24"/>
        </w:rPr>
        <w:t>te</w:t>
      </w:r>
      <w:r w:rsidR="00B57B88" w:rsidRPr="00CD7113">
        <w:rPr>
          <w:rFonts w:ascii="Times New Roman" w:hAnsi="Times New Roman" w:cs="Times New Roman"/>
          <w:sz w:val="24"/>
          <w:szCs w:val="24"/>
        </w:rPr>
        <w:t>r er leirstøtte fra OKB, inntek</w:t>
      </w:r>
      <w:r w:rsidR="004A31B3" w:rsidRPr="00CD7113">
        <w:rPr>
          <w:rFonts w:ascii="Times New Roman" w:hAnsi="Times New Roman" w:cs="Times New Roman"/>
          <w:sz w:val="24"/>
          <w:szCs w:val="24"/>
        </w:rPr>
        <w:t>ten skal støtte OKB barn som drar på leir.</w:t>
      </w:r>
    </w:p>
    <w:p w14:paraId="777AC522"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p>
    <w:p w14:paraId="3BE995C6"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Prosjekter</w:t>
      </w:r>
    </w:p>
    <w:p w14:paraId="0B23AC04"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 xml:space="preserve">Det er avvik i midler til AA fra LNU. </w:t>
      </w:r>
    </w:p>
    <w:p w14:paraId="728ADC2F"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Penger for festivalen skal enten overføre tilbake til LNU så søke på nytt igjen når det er festival eller blir pengene flyttet til 2015.</w:t>
      </w:r>
    </w:p>
    <w:p w14:paraId="542DE2E5" w14:textId="77777777" w:rsidR="004A31B3" w:rsidRPr="00CD7113" w:rsidRDefault="004A31B3" w:rsidP="00306469">
      <w:pPr>
        <w:autoSpaceDE w:val="0"/>
        <w:autoSpaceDN w:val="0"/>
        <w:adjustRightInd w:val="0"/>
        <w:spacing w:after="0" w:line="240" w:lineRule="auto"/>
        <w:rPr>
          <w:rFonts w:ascii="Times New Roman" w:hAnsi="Times New Roman" w:cs="Times New Roman"/>
          <w:sz w:val="24"/>
          <w:szCs w:val="24"/>
        </w:rPr>
      </w:pPr>
    </w:p>
    <w:p w14:paraId="7F6653B6" w14:textId="77777777" w:rsidR="000B0D99" w:rsidRPr="00CD7113" w:rsidRDefault="000B0D99"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Andre inntekter</w:t>
      </w:r>
    </w:p>
    <w:p w14:paraId="74F8BADF" w14:textId="5EBF393C" w:rsidR="00306469" w:rsidRPr="00CD7113" w:rsidRDefault="00B57B88"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Det er økning i gave</w:t>
      </w:r>
      <w:r w:rsidR="00BB363C">
        <w:rPr>
          <w:rFonts w:ascii="Times New Roman" w:hAnsi="Times New Roman" w:cs="Times New Roman"/>
          <w:sz w:val="24"/>
          <w:szCs w:val="24"/>
        </w:rPr>
        <w:t>r.</w:t>
      </w:r>
    </w:p>
    <w:p w14:paraId="3806DA36" w14:textId="77777777" w:rsidR="00306469" w:rsidRPr="00CD7113" w:rsidRDefault="00306469" w:rsidP="00306469">
      <w:pPr>
        <w:autoSpaceDE w:val="0"/>
        <w:autoSpaceDN w:val="0"/>
        <w:adjustRightInd w:val="0"/>
        <w:spacing w:after="0" w:line="240" w:lineRule="auto"/>
        <w:rPr>
          <w:rFonts w:ascii="Times New Roman" w:hAnsi="Times New Roman" w:cs="Times New Roman"/>
          <w:sz w:val="24"/>
          <w:szCs w:val="24"/>
        </w:rPr>
      </w:pPr>
    </w:p>
    <w:p w14:paraId="79EE0DE0" w14:textId="77777777" w:rsidR="00306469" w:rsidRPr="00CD7113" w:rsidRDefault="000B0D99"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Kostnader</w:t>
      </w:r>
    </w:p>
    <w:p w14:paraId="3C97366C" w14:textId="69038E6F" w:rsidR="000B0D99" w:rsidRPr="00CD7113" w:rsidRDefault="000B0D99"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 xml:space="preserve">Administrasjonskostnader </w:t>
      </w:r>
      <w:r w:rsidR="00BB363C">
        <w:rPr>
          <w:rFonts w:ascii="Times New Roman" w:hAnsi="Times New Roman" w:cs="Times New Roman"/>
          <w:sz w:val="24"/>
          <w:szCs w:val="24"/>
        </w:rPr>
        <w:t xml:space="preserve">hadde </w:t>
      </w:r>
      <w:r w:rsidRPr="00CD7113">
        <w:rPr>
          <w:rFonts w:ascii="Times New Roman" w:hAnsi="Times New Roman" w:cs="Times New Roman"/>
          <w:sz w:val="24"/>
          <w:szCs w:val="24"/>
        </w:rPr>
        <w:t>avvik på 114,391, 50 kr i pluss</w:t>
      </w:r>
    </w:p>
    <w:p w14:paraId="100FA461" w14:textId="77777777" w:rsidR="000B0D99" w:rsidRPr="00CD7113" w:rsidRDefault="000B0D99"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Møtekostnader hadde avvik på 19.138 kr i pluss</w:t>
      </w:r>
    </w:p>
    <w:p w14:paraId="4321DA3B" w14:textId="77777777" w:rsidR="00306469" w:rsidRPr="00CD7113" w:rsidRDefault="000B0D99"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Leirkostnader hadde avvik på 17,668 kr i minus</w:t>
      </w:r>
    </w:p>
    <w:p w14:paraId="0985E609" w14:textId="77777777" w:rsidR="00306469" w:rsidRPr="00CD7113" w:rsidRDefault="00306469" w:rsidP="00306469">
      <w:pPr>
        <w:autoSpaceDE w:val="0"/>
        <w:autoSpaceDN w:val="0"/>
        <w:adjustRightInd w:val="0"/>
        <w:spacing w:after="0" w:line="240" w:lineRule="auto"/>
        <w:rPr>
          <w:rFonts w:ascii="Times New Roman" w:hAnsi="Times New Roman" w:cs="Times New Roman"/>
          <w:sz w:val="24"/>
          <w:szCs w:val="24"/>
        </w:rPr>
      </w:pPr>
    </w:p>
    <w:p w14:paraId="70D68B15" w14:textId="77777777" w:rsidR="00306469" w:rsidRPr="00CD7113" w:rsidRDefault="00306469" w:rsidP="00306469">
      <w:pPr>
        <w:autoSpaceDE w:val="0"/>
        <w:autoSpaceDN w:val="0"/>
        <w:adjustRightInd w:val="0"/>
        <w:spacing w:after="0" w:line="240" w:lineRule="auto"/>
        <w:rPr>
          <w:rFonts w:ascii="Times New Roman" w:hAnsi="Times New Roman" w:cs="Times New Roman"/>
          <w:sz w:val="24"/>
          <w:szCs w:val="24"/>
        </w:rPr>
      </w:pPr>
    </w:p>
    <w:p w14:paraId="71A29E16" w14:textId="069ED7A7" w:rsidR="00306469" w:rsidRPr="00CD7113" w:rsidRDefault="00184D1C"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Regnskap</w:t>
      </w:r>
      <w:r w:rsidR="00A04F4F" w:rsidRPr="00CD7113">
        <w:rPr>
          <w:rFonts w:ascii="Times New Roman" w:hAnsi="Times New Roman" w:cs="Times New Roman"/>
          <w:sz w:val="24"/>
          <w:szCs w:val="24"/>
        </w:rPr>
        <w:t xml:space="preserve">et viser at NUK har god økonomi. </w:t>
      </w:r>
      <w:r w:rsidRPr="00CD7113">
        <w:rPr>
          <w:rFonts w:ascii="Times New Roman" w:hAnsi="Times New Roman" w:cs="Times New Roman"/>
          <w:sz w:val="24"/>
          <w:szCs w:val="24"/>
        </w:rPr>
        <w:t>ØU oppfordre</w:t>
      </w:r>
      <w:r w:rsidR="00BB363C">
        <w:rPr>
          <w:rFonts w:ascii="Times New Roman" w:hAnsi="Times New Roman" w:cs="Times New Roman"/>
          <w:sz w:val="24"/>
          <w:szCs w:val="24"/>
        </w:rPr>
        <w:t>r</w:t>
      </w:r>
      <w:r w:rsidRPr="00CD7113">
        <w:rPr>
          <w:rFonts w:ascii="Times New Roman" w:hAnsi="Times New Roman" w:cs="Times New Roman"/>
          <w:sz w:val="24"/>
          <w:szCs w:val="24"/>
        </w:rPr>
        <w:t xml:space="preserve"> at distriktene </w:t>
      </w:r>
      <w:r w:rsidR="00BB363C">
        <w:rPr>
          <w:rFonts w:ascii="Times New Roman" w:hAnsi="Times New Roman" w:cs="Times New Roman"/>
          <w:sz w:val="24"/>
          <w:szCs w:val="24"/>
        </w:rPr>
        <w:t xml:space="preserve">må </w:t>
      </w:r>
      <w:r w:rsidR="008F5E7F" w:rsidRPr="00CD7113">
        <w:rPr>
          <w:rFonts w:ascii="Times New Roman" w:hAnsi="Times New Roman" w:cs="Times New Roman"/>
          <w:sz w:val="24"/>
          <w:szCs w:val="24"/>
        </w:rPr>
        <w:t xml:space="preserve">tenke på engasjement før de tenker på penger. </w:t>
      </w:r>
      <w:r w:rsidR="00A04F4F" w:rsidRPr="00CD7113">
        <w:rPr>
          <w:rFonts w:ascii="Times New Roman" w:hAnsi="Times New Roman" w:cs="Times New Roman"/>
          <w:sz w:val="24"/>
          <w:szCs w:val="24"/>
        </w:rPr>
        <w:t xml:space="preserve">Utvikling i økonomien viser at det er rom for å tenke nytt og nye prosjekter. </w:t>
      </w:r>
    </w:p>
    <w:p w14:paraId="06979CC5" w14:textId="4E1137DF" w:rsidR="008F5E7F" w:rsidRPr="00CD7113" w:rsidRDefault="008F5E7F"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br/>
        <w:t>ØU ønsker innspill på budsjettet. Det er lederne som kjenner til på hva som skjer i arrangementet, derfor er det viktig med tilbakemelding slik at budsjettet blir så reel</w:t>
      </w:r>
      <w:r w:rsidR="00BB363C">
        <w:rPr>
          <w:rFonts w:ascii="Times New Roman" w:hAnsi="Times New Roman" w:cs="Times New Roman"/>
          <w:sz w:val="24"/>
          <w:szCs w:val="24"/>
        </w:rPr>
        <w:t>l</w:t>
      </w:r>
      <w:r w:rsidRPr="00CD7113">
        <w:rPr>
          <w:rFonts w:ascii="Times New Roman" w:hAnsi="Times New Roman" w:cs="Times New Roman"/>
          <w:sz w:val="24"/>
          <w:szCs w:val="24"/>
        </w:rPr>
        <w:t xml:space="preserve"> så mulig.</w:t>
      </w:r>
    </w:p>
    <w:p w14:paraId="0165DEE7" w14:textId="77777777" w:rsidR="008F5E7F" w:rsidRPr="00CD7113" w:rsidRDefault="008F5E7F" w:rsidP="00306469">
      <w:pPr>
        <w:autoSpaceDE w:val="0"/>
        <w:autoSpaceDN w:val="0"/>
        <w:adjustRightInd w:val="0"/>
        <w:spacing w:after="0" w:line="240" w:lineRule="auto"/>
        <w:rPr>
          <w:rFonts w:ascii="Times New Roman" w:hAnsi="Times New Roman" w:cs="Times New Roman"/>
          <w:sz w:val="24"/>
          <w:szCs w:val="24"/>
        </w:rPr>
      </w:pPr>
    </w:p>
    <w:p w14:paraId="3C24F346" w14:textId="037B5B0C" w:rsidR="008F5E7F" w:rsidRPr="00CD7113" w:rsidRDefault="00A04F4F"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 xml:space="preserve">AUV har gitt støtte til </w:t>
      </w:r>
      <w:r w:rsidR="008F5E7F" w:rsidRPr="00CD7113">
        <w:rPr>
          <w:rFonts w:ascii="Times New Roman" w:hAnsi="Times New Roman" w:cs="Times New Roman"/>
          <w:sz w:val="24"/>
          <w:szCs w:val="24"/>
        </w:rPr>
        <w:t xml:space="preserve">Josef </w:t>
      </w:r>
      <w:proofErr w:type="spellStart"/>
      <w:r w:rsidR="008F5E7F" w:rsidRPr="00CD7113">
        <w:rPr>
          <w:rFonts w:ascii="Times New Roman" w:hAnsi="Times New Roman" w:cs="Times New Roman"/>
          <w:sz w:val="24"/>
          <w:szCs w:val="24"/>
        </w:rPr>
        <w:t>Ottersen</w:t>
      </w:r>
      <w:r w:rsidR="00BB363C">
        <w:rPr>
          <w:rFonts w:ascii="Times New Roman" w:hAnsi="Times New Roman" w:cs="Times New Roman"/>
          <w:sz w:val="24"/>
          <w:szCs w:val="24"/>
        </w:rPr>
        <w:t>’</w:t>
      </w:r>
      <w:r w:rsidRPr="00CD7113">
        <w:rPr>
          <w:rFonts w:ascii="Times New Roman" w:hAnsi="Times New Roman" w:cs="Times New Roman"/>
          <w:sz w:val="24"/>
          <w:szCs w:val="24"/>
        </w:rPr>
        <w:t>s</w:t>
      </w:r>
      <w:proofErr w:type="spellEnd"/>
      <w:r w:rsidRPr="00CD7113">
        <w:rPr>
          <w:rFonts w:ascii="Times New Roman" w:hAnsi="Times New Roman" w:cs="Times New Roman"/>
          <w:sz w:val="24"/>
          <w:szCs w:val="24"/>
        </w:rPr>
        <w:t xml:space="preserve"> film prosjekt</w:t>
      </w:r>
      <w:r w:rsidR="008F5E7F" w:rsidRPr="00CD7113">
        <w:rPr>
          <w:rFonts w:ascii="Times New Roman" w:hAnsi="Times New Roman" w:cs="Times New Roman"/>
          <w:sz w:val="24"/>
          <w:szCs w:val="24"/>
        </w:rPr>
        <w:t xml:space="preserve">, det har blitt gitt 30 000 </w:t>
      </w:r>
      <w:r w:rsidRPr="00CD7113">
        <w:rPr>
          <w:rFonts w:ascii="Times New Roman" w:hAnsi="Times New Roman" w:cs="Times New Roman"/>
          <w:sz w:val="24"/>
          <w:szCs w:val="24"/>
        </w:rPr>
        <w:t>kr fra NUK og 50.000 kr støtte fra</w:t>
      </w:r>
      <w:r w:rsidR="008F5E7F" w:rsidRPr="00CD7113">
        <w:rPr>
          <w:rFonts w:ascii="Times New Roman" w:hAnsi="Times New Roman" w:cs="Times New Roman"/>
          <w:sz w:val="24"/>
          <w:szCs w:val="24"/>
        </w:rPr>
        <w:t xml:space="preserve"> LNU. Til sammen har prosjektet fått 80.000 kr</w:t>
      </w:r>
    </w:p>
    <w:p w14:paraId="7095967A" w14:textId="77777777" w:rsidR="008F5E7F" w:rsidRPr="00CD7113" w:rsidRDefault="008F5E7F" w:rsidP="00306469">
      <w:pPr>
        <w:autoSpaceDE w:val="0"/>
        <w:autoSpaceDN w:val="0"/>
        <w:adjustRightInd w:val="0"/>
        <w:spacing w:after="0" w:line="240" w:lineRule="auto"/>
        <w:rPr>
          <w:rFonts w:ascii="Times New Roman" w:hAnsi="Times New Roman" w:cs="Times New Roman"/>
          <w:sz w:val="24"/>
          <w:szCs w:val="24"/>
        </w:rPr>
      </w:pPr>
    </w:p>
    <w:p w14:paraId="35BAA7A7" w14:textId="744D21A9" w:rsidR="008F5E7F" w:rsidRPr="00CD7113" w:rsidRDefault="008F5E7F"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Det er endring i budsje</w:t>
      </w:r>
      <w:r w:rsidR="00BB363C">
        <w:rPr>
          <w:rFonts w:ascii="Times New Roman" w:hAnsi="Times New Roman" w:cs="Times New Roman"/>
          <w:sz w:val="24"/>
          <w:szCs w:val="24"/>
        </w:rPr>
        <w:t xml:space="preserve">ttet med </w:t>
      </w:r>
      <w:proofErr w:type="spellStart"/>
      <w:r w:rsidR="00BB363C">
        <w:rPr>
          <w:rFonts w:ascii="Times New Roman" w:hAnsi="Times New Roman" w:cs="Times New Roman"/>
          <w:sz w:val="24"/>
          <w:szCs w:val="24"/>
        </w:rPr>
        <w:t>distrikts</w:t>
      </w:r>
      <w:r w:rsidRPr="00CD7113">
        <w:rPr>
          <w:rFonts w:ascii="Times New Roman" w:hAnsi="Times New Roman" w:cs="Times New Roman"/>
          <w:sz w:val="24"/>
          <w:szCs w:val="24"/>
        </w:rPr>
        <w:t>leir</w:t>
      </w:r>
      <w:proofErr w:type="spellEnd"/>
      <w:r w:rsidRPr="00CD7113">
        <w:rPr>
          <w:rFonts w:ascii="Times New Roman" w:hAnsi="Times New Roman" w:cs="Times New Roman"/>
          <w:sz w:val="24"/>
          <w:szCs w:val="24"/>
        </w:rPr>
        <w:t xml:space="preserve"> </w:t>
      </w:r>
      <w:r w:rsidR="00A04F4F" w:rsidRPr="00CD7113">
        <w:rPr>
          <w:rFonts w:ascii="Times New Roman" w:hAnsi="Times New Roman" w:cs="Times New Roman"/>
          <w:sz w:val="24"/>
          <w:szCs w:val="24"/>
        </w:rPr>
        <w:t xml:space="preserve">for </w:t>
      </w:r>
      <w:r w:rsidRPr="00CD7113">
        <w:rPr>
          <w:rFonts w:ascii="Times New Roman" w:hAnsi="Times New Roman" w:cs="Times New Roman"/>
          <w:sz w:val="24"/>
          <w:szCs w:val="24"/>
        </w:rPr>
        <w:t>Nord</w:t>
      </w:r>
      <w:r w:rsidR="00A04F4F" w:rsidRPr="00CD7113">
        <w:rPr>
          <w:rFonts w:ascii="Times New Roman" w:hAnsi="Times New Roman" w:cs="Times New Roman"/>
          <w:sz w:val="24"/>
          <w:szCs w:val="24"/>
        </w:rPr>
        <w:t>-Norge</w:t>
      </w:r>
      <w:r w:rsidRPr="00CD7113">
        <w:rPr>
          <w:rFonts w:ascii="Times New Roman" w:hAnsi="Times New Roman" w:cs="Times New Roman"/>
          <w:sz w:val="24"/>
          <w:szCs w:val="24"/>
        </w:rPr>
        <w:t>.</w:t>
      </w:r>
    </w:p>
    <w:p w14:paraId="54BE89B5" w14:textId="77777777" w:rsidR="008F5E7F" w:rsidRPr="00CD7113" w:rsidRDefault="008F5E7F" w:rsidP="00306469">
      <w:pPr>
        <w:autoSpaceDE w:val="0"/>
        <w:autoSpaceDN w:val="0"/>
        <w:adjustRightInd w:val="0"/>
        <w:spacing w:after="0" w:line="240" w:lineRule="auto"/>
        <w:rPr>
          <w:rFonts w:ascii="Times New Roman" w:hAnsi="Times New Roman" w:cs="Times New Roman"/>
          <w:sz w:val="24"/>
          <w:szCs w:val="24"/>
        </w:rPr>
      </w:pPr>
    </w:p>
    <w:p w14:paraId="2CB5CF01" w14:textId="77777777" w:rsidR="008F5E7F" w:rsidRPr="00CD7113" w:rsidRDefault="00A04F4F"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Festivalen har blitt flyttet til 2015. D</w:t>
      </w:r>
      <w:r w:rsidR="008F5E7F" w:rsidRPr="00CD7113">
        <w:rPr>
          <w:rFonts w:ascii="Times New Roman" w:hAnsi="Times New Roman" w:cs="Times New Roman"/>
          <w:sz w:val="24"/>
          <w:szCs w:val="24"/>
        </w:rPr>
        <w:t xml:space="preserve">et har blitt budsjettert 30.000 kr på </w:t>
      </w:r>
      <w:r w:rsidRPr="00CD7113">
        <w:rPr>
          <w:rFonts w:ascii="Times New Roman" w:hAnsi="Times New Roman" w:cs="Times New Roman"/>
          <w:sz w:val="24"/>
          <w:szCs w:val="24"/>
        </w:rPr>
        <w:t>festival</w:t>
      </w:r>
      <w:r w:rsidR="008F5E7F" w:rsidRPr="00CD7113">
        <w:rPr>
          <w:rFonts w:ascii="Times New Roman" w:hAnsi="Times New Roman" w:cs="Times New Roman"/>
          <w:sz w:val="24"/>
          <w:szCs w:val="24"/>
        </w:rPr>
        <w:t xml:space="preserve">. Det har blitt foreslått at 15.000 kr </w:t>
      </w:r>
      <w:r w:rsidRPr="00CD7113">
        <w:rPr>
          <w:rFonts w:ascii="Times New Roman" w:hAnsi="Times New Roman" w:cs="Times New Roman"/>
          <w:sz w:val="24"/>
          <w:szCs w:val="24"/>
        </w:rPr>
        <w:t xml:space="preserve">av dette </w:t>
      </w:r>
      <w:r w:rsidR="008F5E7F" w:rsidRPr="00CD7113">
        <w:rPr>
          <w:rFonts w:ascii="Times New Roman" w:hAnsi="Times New Roman" w:cs="Times New Roman"/>
          <w:sz w:val="24"/>
          <w:szCs w:val="24"/>
        </w:rPr>
        <w:t>blir gitt til film prosjektet. Og resterende beløp blir flyttet til 2015.</w:t>
      </w:r>
    </w:p>
    <w:p w14:paraId="55D32291" w14:textId="77777777" w:rsidR="008F5E7F" w:rsidRPr="00CD7113" w:rsidRDefault="008F5E7F" w:rsidP="00306469">
      <w:pPr>
        <w:autoSpaceDE w:val="0"/>
        <w:autoSpaceDN w:val="0"/>
        <w:adjustRightInd w:val="0"/>
        <w:spacing w:after="0" w:line="240" w:lineRule="auto"/>
        <w:rPr>
          <w:rFonts w:ascii="Times New Roman" w:hAnsi="Times New Roman" w:cs="Times New Roman"/>
          <w:sz w:val="24"/>
          <w:szCs w:val="24"/>
        </w:rPr>
      </w:pPr>
    </w:p>
    <w:p w14:paraId="1FE20046" w14:textId="77777777" w:rsidR="008F5E7F" w:rsidRPr="00CD7113" w:rsidRDefault="00A04F4F" w:rsidP="00306469">
      <w:pPr>
        <w:autoSpaceDE w:val="0"/>
        <w:autoSpaceDN w:val="0"/>
        <w:adjustRightInd w:val="0"/>
        <w:spacing w:after="0" w:line="240" w:lineRule="auto"/>
        <w:rPr>
          <w:rFonts w:ascii="Times New Roman" w:hAnsi="Times New Roman" w:cs="Times New Roman"/>
          <w:sz w:val="24"/>
          <w:szCs w:val="24"/>
        </w:rPr>
      </w:pPr>
      <w:r w:rsidRPr="00CD7113">
        <w:rPr>
          <w:rFonts w:ascii="Times New Roman" w:hAnsi="Times New Roman" w:cs="Times New Roman"/>
          <w:sz w:val="24"/>
          <w:szCs w:val="24"/>
        </w:rPr>
        <w:t>Kontoret har fått ny PC fordi det var behov for fornyelse. Det ble også kjøpt lyd</w:t>
      </w:r>
      <w:r w:rsidR="008F5E7F" w:rsidRPr="00CD7113">
        <w:rPr>
          <w:rFonts w:ascii="Times New Roman" w:hAnsi="Times New Roman" w:cs="Times New Roman"/>
          <w:sz w:val="24"/>
          <w:szCs w:val="24"/>
        </w:rPr>
        <w:t>anlegg på Mariaholm</w:t>
      </w:r>
      <w:r w:rsidRPr="00CD7113">
        <w:rPr>
          <w:rFonts w:ascii="Times New Roman" w:hAnsi="Times New Roman" w:cs="Times New Roman"/>
          <w:sz w:val="24"/>
          <w:szCs w:val="24"/>
        </w:rPr>
        <w:t xml:space="preserve"> på grunn av tyveri i 2013. </w:t>
      </w:r>
    </w:p>
    <w:p w14:paraId="7512A608" w14:textId="52034CAA" w:rsidR="00306469" w:rsidRPr="00CD7113" w:rsidRDefault="00306469" w:rsidP="00306469">
      <w:pPr>
        <w:tabs>
          <w:tab w:val="left" w:pos="900"/>
          <w:tab w:val="left" w:pos="1590"/>
        </w:tabs>
        <w:rPr>
          <w:rFonts w:ascii="Times New Roman" w:hAnsi="Times New Roman" w:cs="Times New Roman"/>
          <w:b/>
          <w:sz w:val="24"/>
          <w:szCs w:val="24"/>
        </w:rPr>
      </w:pPr>
    </w:p>
    <w:p w14:paraId="677877BE" w14:textId="4E0F631A" w:rsidR="00306469" w:rsidRPr="00CD7113" w:rsidRDefault="00B57B88" w:rsidP="00306469">
      <w:pPr>
        <w:pStyle w:val="Overskrift1"/>
        <w:rPr>
          <w:sz w:val="24"/>
          <w:szCs w:val="24"/>
        </w:rPr>
      </w:pPr>
      <w:r w:rsidRPr="00CD7113">
        <w:rPr>
          <w:sz w:val="24"/>
          <w:szCs w:val="24"/>
        </w:rPr>
        <w:t>Sak 13/14: V</w:t>
      </w:r>
      <w:r w:rsidR="00306469" w:rsidRPr="00CD7113">
        <w:rPr>
          <w:sz w:val="24"/>
          <w:szCs w:val="24"/>
        </w:rPr>
        <w:t>edtak</w:t>
      </w:r>
    </w:p>
    <w:p w14:paraId="1396912A" w14:textId="77777777" w:rsidR="00306469" w:rsidRPr="00CD7113" w:rsidRDefault="00306469" w:rsidP="00306469">
      <w:pPr>
        <w:pStyle w:val="Saksorientering"/>
      </w:pPr>
    </w:p>
    <w:p w14:paraId="124BA345" w14:textId="77777777" w:rsidR="00306469" w:rsidRPr="00CD7113" w:rsidRDefault="00306469" w:rsidP="00306469">
      <w:pPr>
        <w:pStyle w:val="Saksorientering"/>
      </w:pPr>
      <w:r w:rsidRPr="00CD7113">
        <w:t>Dette er en informasjonssak, ingen vedtak.</w:t>
      </w:r>
    </w:p>
    <w:p w14:paraId="7AC34B94" w14:textId="77777777" w:rsidR="00306469" w:rsidRPr="00CD7113" w:rsidRDefault="00306469">
      <w:pPr>
        <w:rPr>
          <w:rFonts w:ascii="Times New Roman" w:eastAsia="Times New Roman" w:hAnsi="Times New Roman" w:cs="Times New Roman"/>
          <w:color w:val="FFFFFF"/>
          <w:sz w:val="24"/>
          <w:szCs w:val="24"/>
          <w:lang w:eastAsia="nb-NO"/>
        </w:rPr>
      </w:pPr>
      <w:r w:rsidRPr="00CD7113">
        <w:rPr>
          <w:rFonts w:ascii="Times New Roman" w:eastAsia="Times New Roman" w:hAnsi="Times New Roman" w:cs="Times New Roman"/>
          <w:color w:val="FFFFFF"/>
          <w:sz w:val="24"/>
          <w:szCs w:val="24"/>
          <w:lang w:eastAsia="nb-NO"/>
        </w:rPr>
        <w:br w:type="page"/>
      </w:r>
    </w:p>
    <w:p w14:paraId="313771D7" w14:textId="77777777" w:rsidR="009305A8" w:rsidRPr="00C11ADF" w:rsidRDefault="009305A8">
      <w:pPr>
        <w:rPr>
          <w:rFonts w:ascii="Times New Roman" w:eastAsia="Times New Roman" w:hAnsi="Times New Roman" w:cs="Times New Roman"/>
          <w:color w:val="FFFFFF"/>
          <w:sz w:val="28"/>
          <w:szCs w:val="28"/>
          <w:lang w:eastAsia="nb-NO"/>
        </w:rPr>
      </w:pPr>
    </w:p>
    <w:p w14:paraId="37170F5C" w14:textId="77777777" w:rsidR="00EA67EF" w:rsidRPr="00C11ADF" w:rsidRDefault="00EA67EF" w:rsidP="00EA67EF">
      <w:pPr>
        <w:pStyle w:val="Overskrift1"/>
      </w:pPr>
      <w:r w:rsidRPr="00C11ADF">
        <w:t>Sak 1</w:t>
      </w:r>
      <w:r w:rsidR="006F273E" w:rsidRPr="00C11ADF">
        <w:t>4</w:t>
      </w:r>
      <w:r w:rsidRPr="00C11ADF">
        <w:t>/1</w:t>
      </w:r>
      <w:r w:rsidR="006F273E" w:rsidRPr="00C11ADF">
        <w:t>4</w:t>
      </w:r>
      <w:r w:rsidRPr="00C11ADF">
        <w:t xml:space="preserve"> Organisasjonsstruktur </w:t>
      </w:r>
    </w:p>
    <w:p w14:paraId="0AB5167D" w14:textId="77777777" w:rsidR="00EA67EF" w:rsidRPr="00C11ADF" w:rsidRDefault="00EA67EF" w:rsidP="00EA67EF">
      <w:pPr>
        <w:pStyle w:val="Saksorientering"/>
        <w:shd w:val="clear" w:color="auto" w:fill="B8E08C"/>
      </w:pPr>
    </w:p>
    <w:p w14:paraId="602C799F" w14:textId="77777777" w:rsidR="00EA67EF" w:rsidRPr="00C11ADF" w:rsidRDefault="00D05011" w:rsidP="00EA67EF">
      <w:pPr>
        <w:pStyle w:val="Saksorientering"/>
        <w:shd w:val="clear" w:color="auto" w:fill="B8E08C"/>
      </w:pPr>
      <w:r w:rsidRPr="00C11ADF">
        <w:t>Organisasjonsstruktur gruppen har fortsatt å jobbe. Til LS vil forslagene av vedtektsendringer mht. ny struktur for AUV være klare. Disse presenteres, diskuteres og godkjennes.</w:t>
      </w:r>
    </w:p>
    <w:p w14:paraId="2542BC27" w14:textId="77777777" w:rsidR="00D05011" w:rsidRPr="00C11ADF" w:rsidRDefault="00D05011" w:rsidP="00EA67EF">
      <w:pPr>
        <w:pStyle w:val="Saksorientering"/>
        <w:shd w:val="clear" w:color="auto" w:fill="B8E08C"/>
      </w:pPr>
    </w:p>
    <w:p w14:paraId="0C38F385" w14:textId="77777777" w:rsidR="00D05011" w:rsidRPr="00C11ADF" w:rsidRDefault="00D05011" w:rsidP="00EA67EF">
      <w:pPr>
        <w:pStyle w:val="Saksorientering"/>
        <w:shd w:val="clear" w:color="auto" w:fill="B8E08C"/>
      </w:pPr>
      <w:r w:rsidRPr="00C11ADF">
        <w:t xml:space="preserve">Vedtektene for de andre delene av organisasjonsstrukturen er ikke klare ennå. Det foreslås at LS gir organisasjonsstruktur gis fullmakten å presentere forslagene sine på LM 2014 og at disse </w:t>
      </w:r>
      <w:r w:rsidR="00E7629E" w:rsidRPr="00C11ADF">
        <w:t>diskuteres og stemmes over ved samme anledningen.</w:t>
      </w:r>
    </w:p>
    <w:p w14:paraId="7FE2F680" w14:textId="77777777" w:rsidR="00EA67EF" w:rsidRPr="00C11ADF" w:rsidRDefault="00EA67EF" w:rsidP="00EA67EF">
      <w:pPr>
        <w:tabs>
          <w:tab w:val="left" w:pos="1590"/>
        </w:tabs>
        <w:rPr>
          <w:rFonts w:ascii="Times New Roman" w:hAnsi="Times New Roman" w:cs="Times New Roman"/>
          <w:b/>
        </w:rPr>
      </w:pPr>
    </w:p>
    <w:p w14:paraId="41178DC0" w14:textId="3125A5F8" w:rsidR="00EA67EF" w:rsidRPr="00C11ADF" w:rsidRDefault="007834DA" w:rsidP="00EA67EF">
      <w:pPr>
        <w:pStyle w:val="Brdtekst"/>
      </w:pPr>
      <w:r>
        <w:t>Benedict Bocek orienterer om utvalgets arbeid:</w:t>
      </w:r>
    </w:p>
    <w:p w14:paraId="065E67D9" w14:textId="77777777" w:rsidR="00873AB6" w:rsidRPr="00C11ADF" w:rsidRDefault="00873AB6" w:rsidP="00EA67EF">
      <w:pPr>
        <w:pStyle w:val="Brdtekst"/>
      </w:pPr>
    </w:p>
    <w:p w14:paraId="6EC2B104" w14:textId="6DE54AC5" w:rsidR="00F4554D" w:rsidRPr="00C11ADF" w:rsidRDefault="00F4554D" w:rsidP="00EA67EF">
      <w:pPr>
        <w:pStyle w:val="Brdtekst"/>
      </w:pPr>
      <w:r w:rsidRPr="00C11ADF">
        <w:t>Så langt har</w:t>
      </w:r>
      <w:r w:rsidR="0030136A" w:rsidRPr="00C11ADF">
        <w:t xml:space="preserve"> utvalget</w:t>
      </w:r>
      <w:r w:rsidRPr="00C11ADF">
        <w:t xml:space="preserve"> j</w:t>
      </w:r>
      <w:r w:rsidR="0030136A" w:rsidRPr="00C11ADF">
        <w:t>obbet mest med AUV sin organisering</w:t>
      </w:r>
      <w:r w:rsidRPr="00C11ADF">
        <w:t xml:space="preserve">, og har snakket sammen med valgkomiteen slik at de kan prøve å finne kandidater til ulike lederstillingene (arrangement ansvarlig, formasjonsansvarlig, redaksjonsansvarlig, region rep. </w:t>
      </w:r>
      <w:proofErr w:type="gramStart"/>
      <w:r w:rsidRPr="00C11ADF">
        <w:t>og etc.).</w:t>
      </w:r>
      <w:proofErr w:type="gramEnd"/>
      <w:r w:rsidRPr="00C11ADF">
        <w:t xml:space="preserve"> de har også utarbeidet en mal til stillings beskrivelsen til de ulike stillingene i NUK og fortsette med dette videre. De kommer ikke til å foreslå vedtektsendring, fordi de </w:t>
      </w:r>
      <w:proofErr w:type="gramStart"/>
      <w:r w:rsidRPr="00C11ADF">
        <w:t>mener ikke</w:t>
      </w:r>
      <w:proofErr w:type="gramEnd"/>
      <w:r w:rsidRPr="00C11ADF">
        <w:t xml:space="preserve"> at det er ikke nødvendig. De anbefaler ikke å legge ned LS. For dette kan svekke NUKs demokrati, men de kan se for seg </w:t>
      </w:r>
      <w:r w:rsidR="00BB363C">
        <w:t>at</w:t>
      </w:r>
      <w:r w:rsidRPr="00C11ADF">
        <w:t xml:space="preserve"> organet</w:t>
      </w:r>
      <w:r w:rsidR="00BB363C">
        <w:t xml:space="preserve"> kan møtes </w:t>
      </w:r>
      <w:r w:rsidRPr="00C11ADF">
        <w:t>på andre måte og gjerne i mindre grupper med deres område. De anbefaler ikke å ansette en generalsekretær. De skal jobbe videre me</w:t>
      </w:r>
      <w:r w:rsidR="0030136A" w:rsidRPr="00C11ADF">
        <w:t>d å avklare mandatet til organene som staben, AUV og LS</w:t>
      </w:r>
      <w:r w:rsidRPr="00C11ADF">
        <w:t>.</w:t>
      </w:r>
    </w:p>
    <w:p w14:paraId="3E0DE7B4" w14:textId="64D47DCD" w:rsidR="00873AB6" w:rsidRPr="00C11ADF" w:rsidRDefault="0030136A" w:rsidP="00EA67EF">
      <w:pPr>
        <w:pStyle w:val="Brdtekst"/>
      </w:pPr>
      <w:r w:rsidRPr="00C11ADF">
        <w:t xml:space="preserve">Det har blitt foreslått </w:t>
      </w:r>
      <w:r w:rsidR="00F4554D" w:rsidRPr="00C11ADF">
        <w:t>å lage en r</w:t>
      </w:r>
      <w:r w:rsidR="00BB363C">
        <w:t>etningslinje på for ØU og sta hvor det avklares hvilke</w:t>
      </w:r>
      <w:r w:rsidR="00F4554D" w:rsidRPr="00C11ADF">
        <w:t xml:space="preserve"> avgjørels</w:t>
      </w:r>
      <w:r w:rsidRPr="00C11ADF">
        <w:t>er som AUV og Stab kan ta uten å måtte gå gjennom LS</w:t>
      </w:r>
      <w:r w:rsidR="00BB363C">
        <w:t>.</w:t>
      </w:r>
    </w:p>
    <w:p w14:paraId="367ECAF8" w14:textId="77777777" w:rsidR="00873AB6" w:rsidRPr="00C11ADF" w:rsidRDefault="00873AB6" w:rsidP="00EA67EF">
      <w:pPr>
        <w:pStyle w:val="Brdtekst"/>
      </w:pPr>
    </w:p>
    <w:p w14:paraId="393D591F" w14:textId="77777777" w:rsidR="00873AB6" w:rsidRPr="00C11ADF" w:rsidRDefault="00873AB6" w:rsidP="00EA67EF">
      <w:pPr>
        <w:pStyle w:val="Brdtekst"/>
      </w:pPr>
    </w:p>
    <w:p w14:paraId="0190C99D" w14:textId="77777777" w:rsidR="00873AB6" w:rsidRPr="00C11ADF" w:rsidRDefault="00873AB6" w:rsidP="00EA67EF">
      <w:pPr>
        <w:pStyle w:val="Brdtekst"/>
      </w:pPr>
    </w:p>
    <w:p w14:paraId="2A934D39" w14:textId="77777777" w:rsidR="00873AB6" w:rsidRPr="00C11ADF" w:rsidRDefault="00873AB6" w:rsidP="00EA67EF">
      <w:pPr>
        <w:pStyle w:val="Brdtekst"/>
      </w:pPr>
    </w:p>
    <w:p w14:paraId="70065E98" w14:textId="77777777" w:rsidR="00873AB6" w:rsidRPr="00C11ADF" w:rsidRDefault="00873AB6" w:rsidP="00EA67EF">
      <w:pPr>
        <w:pStyle w:val="Brdtekst"/>
      </w:pPr>
    </w:p>
    <w:p w14:paraId="3F67DF39" w14:textId="77777777" w:rsidR="00873AB6" w:rsidRPr="00C11ADF" w:rsidRDefault="00873AB6" w:rsidP="00EA67EF">
      <w:pPr>
        <w:pStyle w:val="Brdtekst"/>
      </w:pPr>
    </w:p>
    <w:p w14:paraId="0ADB153C" w14:textId="77777777" w:rsidR="00EA67EF" w:rsidRPr="00C11ADF" w:rsidRDefault="00EA67EF" w:rsidP="00EA67EF">
      <w:pPr>
        <w:pStyle w:val="Brdtekst"/>
      </w:pPr>
    </w:p>
    <w:p w14:paraId="11CA53A0" w14:textId="586537A6" w:rsidR="00EA67EF" w:rsidRPr="00C11ADF" w:rsidRDefault="00EA67EF" w:rsidP="00EA67EF">
      <w:pPr>
        <w:pStyle w:val="Overskrift1"/>
        <w:pBdr>
          <w:bottom w:val="single" w:sz="4" w:space="0" w:color="auto"/>
        </w:pBdr>
      </w:pPr>
      <w:r w:rsidRPr="00C11ADF">
        <w:t>Sak 1</w:t>
      </w:r>
      <w:r w:rsidR="000C227E" w:rsidRPr="00C11ADF">
        <w:t>4</w:t>
      </w:r>
      <w:r w:rsidRPr="00C11ADF">
        <w:t>/1</w:t>
      </w:r>
      <w:r w:rsidR="000C227E" w:rsidRPr="00C11ADF">
        <w:t>4</w:t>
      </w:r>
      <w:r w:rsidRPr="00C11ADF">
        <w:t xml:space="preserve">: </w:t>
      </w:r>
      <w:r w:rsidR="007834DA">
        <w:t>V</w:t>
      </w:r>
      <w:r w:rsidRPr="00C11ADF">
        <w:t>edtak</w:t>
      </w:r>
    </w:p>
    <w:p w14:paraId="12772A9F" w14:textId="77777777" w:rsidR="00E7629E" w:rsidRPr="00C11ADF" w:rsidRDefault="00E7629E" w:rsidP="000C227E">
      <w:pPr>
        <w:pStyle w:val="Saksorientering"/>
      </w:pPr>
      <w:r w:rsidRPr="00C11ADF">
        <w:t>LS godkjenner at organisasjonsstruktur gis fullmakten å presentere forslagene sine på LM 2014 og at disse diskuteres og stemmes over ved samme anledningen.</w:t>
      </w:r>
    </w:p>
    <w:p w14:paraId="00AAC87E" w14:textId="77777777" w:rsidR="000C227E" w:rsidRPr="00C11ADF" w:rsidRDefault="000C227E" w:rsidP="000C227E">
      <w:pPr>
        <w:pStyle w:val="Saksorientering"/>
      </w:pPr>
    </w:p>
    <w:p w14:paraId="32DA3C20" w14:textId="77777777" w:rsidR="00EA67EF" w:rsidRDefault="00EA67EF" w:rsidP="000C227E">
      <w:pPr>
        <w:pStyle w:val="Saksorientering"/>
        <w:pBdr>
          <w:top w:val="none" w:sz="0" w:space="0" w:color="auto"/>
          <w:left w:val="none" w:sz="0" w:space="0" w:color="auto"/>
          <w:bottom w:val="none" w:sz="0" w:space="0" w:color="auto"/>
          <w:right w:val="none" w:sz="0" w:space="0" w:color="auto"/>
        </w:pBdr>
      </w:pPr>
    </w:p>
    <w:p w14:paraId="0C5CEC9F" w14:textId="77777777" w:rsidR="007834DA" w:rsidRPr="00C11ADF" w:rsidRDefault="007834DA" w:rsidP="000C227E">
      <w:pPr>
        <w:pStyle w:val="Saksorientering"/>
        <w:pBdr>
          <w:top w:val="none" w:sz="0" w:space="0" w:color="auto"/>
          <w:left w:val="none" w:sz="0" w:space="0" w:color="auto"/>
          <w:bottom w:val="none" w:sz="0" w:space="0" w:color="auto"/>
          <w:right w:val="none" w:sz="0" w:space="0" w:color="auto"/>
        </w:pBdr>
      </w:pPr>
    </w:p>
    <w:p w14:paraId="794173DC" w14:textId="77777777" w:rsidR="00524B4D" w:rsidRDefault="00524B4D">
      <w:pPr>
        <w:rPr>
          <w:rFonts w:ascii="Times New Roman" w:hAnsi="Times New Roman" w:cs="Times New Roman"/>
        </w:rPr>
      </w:pPr>
    </w:p>
    <w:p w14:paraId="46EB19E2" w14:textId="77777777" w:rsidR="00BB363C" w:rsidRDefault="00BB363C">
      <w:pPr>
        <w:rPr>
          <w:rFonts w:ascii="Times New Roman" w:hAnsi="Times New Roman" w:cs="Times New Roman"/>
        </w:rPr>
      </w:pPr>
    </w:p>
    <w:p w14:paraId="444CC8F8" w14:textId="77777777" w:rsidR="00BB363C" w:rsidRDefault="00BB363C">
      <w:pPr>
        <w:rPr>
          <w:rFonts w:ascii="Times New Roman" w:hAnsi="Times New Roman" w:cs="Times New Roman"/>
        </w:rPr>
      </w:pPr>
    </w:p>
    <w:p w14:paraId="50C6B214" w14:textId="77777777" w:rsidR="00BB363C" w:rsidRDefault="00BB363C">
      <w:pPr>
        <w:rPr>
          <w:rFonts w:ascii="Times New Roman" w:hAnsi="Times New Roman" w:cs="Times New Roman"/>
        </w:rPr>
      </w:pPr>
    </w:p>
    <w:p w14:paraId="446E65AA" w14:textId="77777777" w:rsidR="007834DA" w:rsidRPr="00C11ADF" w:rsidRDefault="007834DA">
      <w:pPr>
        <w:rPr>
          <w:rFonts w:ascii="Times New Roman" w:hAnsi="Times New Roman" w:cs="Times New Roman"/>
        </w:rPr>
      </w:pPr>
    </w:p>
    <w:p w14:paraId="5F06BB44" w14:textId="77777777" w:rsidR="00524B4D" w:rsidRPr="00C11ADF" w:rsidRDefault="00524B4D" w:rsidP="00524B4D">
      <w:pPr>
        <w:pStyle w:val="Overskrift1"/>
      </w:pPr>
      <w:r w:rsidRPr="00C11ADF">
        <w:t>Sak 1</w:t>
      </w:r>
      <w:r w:rsidR="00D46F0B" w:rsidRPr="00C11ADF">
        <w:t>5</w:t>
      </w:r>
      <w:r w:rsidRPr="00C11ADF">
        <w:t>/1</w:t>
      </w:r>
      <w:r w:rsidR="00D46F0B" w:rsidRPr="00C11ADF">
        <w:t>4</w:t>
      </w:r>
      <w:r w:rsidRPr="00C11ADF">
        <w:t xml:space="preserve"> </w:t>
      </w:r>
      <w:r w:rsidR="00D46F0B" w:rsidRPr="00C11ADF">
        <w:t>Karitativ i fokus</w:t>
      </w:r>
    </w:p>
    <w:p w14:paraId="204AF6FF" w14:textId="77777777" w:rsidR="00182712" w:rsidRPr="00C11ADF" w:rsidRDefault="003976A8" w:rsidP="00182712">
      <w:pPr>
        <w:pStyle w:val="Saksorientering"/>
        <w:shd w:val="clear" w:color="auto" w:fill="B8E08C"/>
      </w:pPr>
      <w:r w:rsidRPr="00C11ADF">
        <w:t xml:space="preserve">AA har samlet inn mindre og mindre penger de siste årene. </w:t>
      </w:r>
      <w:r w:rsidR="00182712" w:rsidRPr="00C11ADF">
        <w:t>Det er</w:t>
      </w:r>
      <w:r w:rsidRPr="00C11ADF">
        <w:t xml:space="preserve"> en tredjedel mindre i fjor enn for 3 år tilbake. Mange</w:t>
      </w:r>
      <w:r w:rsidR="00182712" w:rsidRPr="00C11ADF">
        <w:t xml:space="preserve"> av</w:t>
      </w:r>
      <w:r w:rsidRPr="00C11ADF">
        <w:t xml:space="preserve"> lokallag</w:t>
      </w:r>
      <w:r w:rsidR="00182712" w:rsidRPr="00C11ADF">
        <w:t>ene</w:t>
      </w:r>
      <w:r w:rsidRPr="00C11ADF">
        <w:t xml:space="preserve"> (til og med i store menigheter) klarer ikke å organisere noe til AA.</w:t>
      </w:r>
      <w:r w:rsidR="00182712" w:rsidRPr="00C11ADF">
        <w:t xml:space="preserve"> </w:t>
      </w:r>
    </w:p>
    <w:p w14:paraId="76F25F90" w14:textId="77777777" w:rsidR="00D46F0B" w:rsidRPr="00C11ADF" w:rsidRDefault="00D46F0B" w:rsidP="00C53BDD">
      <w:pPr>
        <w:pStyle w:val="Saksorientering"/>
        <w:shd w:val="clear" w:color="auto" w:fill="B8E08C"/>
      </w:pPr>
    </w:p>
    <w:p w14:paraId="4B4909BA" w14:textId="77777777" w:rsidR="00D46F0B" w:rsidRPr="00C11ADF" w:rsidRDefault="00D46F0B" w:rsidP="00C53BDD">
      <w:pPr>
        <w:pStyle w:val="Saksorientering"/>
        <w:shd w:val="clear" w:color="auto" w:fill="B8E08C"/>
      </w:pPr>
    </w:p>
    <w:p w14:paraId="4C070C7F" w14:textId="77777777" w:rsidR="00524B4D" w:rsidRPr="00C11ADF" w:rsidRDefault="00524B4D" w:rsidP="00524B4D">
      <w:pPr>
        <w:rPr>
          <w:rFonts w:ascii="Times New Roman" w:hAnsi="Times New Roman" w:cs="Times New Roman"/>
        </w:rPr>
      </w:pPr>
    </w:p>
    <w:p w14:paraId="45773B81" w14:textId="77777777" w:rsidR="00D15DD3" w:rsidRPr="00C11ADF" w:rsidRDefault="00D15DD3" w:rsidP="00D15DD3">
      <w:pPr>
        <w:shd w:val="clear" w:color="auto" w:fill="92D050"/>
        <w:spacing w:after="0" w:line="240" w:lineRule="auto"/>
        <w:rPr>
          <w:rFonts w:ascii="Times New Roman" w:hAnsi="Times New Roman" w:cs="Times New Roman"/>
          <w:b/>
          <w:sz w:val="24"/>
        </w:rPr>
      </w:pPr>
      <w:r w:rsidRPr="00C11ADF">
        <w:rPr>
          <w:rFonts w:ascii="Times New Roman" w:hAnsi="Times New Roman" w:cs="Times New Roman"/>
          <w:b/>
          <w:sz w:val="24"/>
        </w:rPr>
        <w:t>15a) Adventaksjon 2014 gruppeoppgave</w:t>
      </w:r>
    </w:p>
    <w:p w14:paraId="0A3295C3" w14:textId="77777777" w:rsidR="00524B4D" w:rsidRDefault="00524B4D" w:rsidP="00524B4D">
      <w:pPr>
        <w:rPr>
          <w:rFonts w:ascii="Times New Roman" w:hAnsi="Times New Roman" w:cs="Times New Roman"/>
        </w:rPr>
      </w:pPr>
    </w:p>
    <w:p w14:paraId="3E14D271" w14:textId="4D272C9B" w:rsidR="007834DA" w:rsidRPr="007834DA" w:rsidRDefault="007834DA" w:rsidP="00524B4D">
      <w:pPr>
        <w:rPr>
          <w:rFonts w:ascii="Times New Roman" w:hAnsi="Times New Roman" w:cs="Times New Roman"/>
          <w:sz w:val="24"/>
          <w:szCs w:val="24"/>
        </w:rPr>
      </w:pPr>
      <w:r>
        <w:rPr>
          <w:rFonts w:ascii="Times New Roman" w:hAnsi="Times New Roman" w:cs="Times New Roman"/>
          <w:sz w:val="24"/>
          <w:szCs w:val="24"/>
        </w:rPr>
        <w:t>Møtet deles opp i grupper for å diskutere følgende diskusjonspunkter:</w:t>
      </w:r>
    </w:p>
    <w:p w14:paraId="51A821C5" w14:textId="77777777" w:rsidR="003976A8" w:rsidRPr="00C11ADF" w:rsidRDefault="003976A8" w:rsidP="00182712">
      <w:pPr>
        <w:pStyle w:val="Listeavsnitt"/>
        <w:numPr>
          <w:ilvl w:val="0"/>
          <w:numId w:val="26"/>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Hvordan kan vi øke oppslutningen rundt AA?</w:t>
      </w:r>
    </w:p>
    <w:p w14:paraId="3A246ACB" w14:textId="77777777" w:rsidR="003976A8" w:rsidRPr="00C11ADF" w:rsidRDefault="003976A8" w:rsidP="00182712">
      <w:pPr>
        <w:pStyle w:val="Listeavsnitt"/>
        <w:numPr>
          <w:ilvl w:val="0"/>
          <w:numId w:val="26"/>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Hvordan kan vi hjelpe lokallag med å ha et program for AA?</w:t>
      </w:r>
    </w:p>
    <w:p w14:paraId="2221BAA0" w14:textId="77777777" w:rsidR="003976A8" w:rsidRPr="00C11ADF" w:rsidRDefault="003976A8" w:rsidP="00182712">
      <w:pPr>
        <w:pStyle w:val="Listeavsnitt"/>
        <w:numPr>
          <w:ilvl w:val="0"/>
          <w:numId w:val="26"/>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Hvordan kan vi bruke filmen til dette?</w:t>
      </w:r>
    </w:p>
    <w:p w14:paraId="03014D8B" w14:textId="77777777" w:rsidR="00182712" w:rsidRPr="00C11ADF" w:rsidRDefault="00182712" w:rsidP="00182712">
      <w:pPr>
        <w:pStyle w:val="Listeavsnitt"/>
        <w:spacing w:after="160" w:line="256" w:lineRule="auto"/>
        <w:rPr>
          <w:rFonts w:ascii="Times New Roman" w:hAnsi="Times New Roman" w:cs="Times New Roman"/>
          <w:sz w:val="24"/>
          <w:szCs w:val="24"/>
        </w:rPr>
      </w:pPr>
    </w:p>
    <w:p w14:paraId="32D31E74" w14:textId="77777777" w:rsidR="003976A8" w:rsidRPr="00C11ADF" w:rsidRDefault="003976A8" w:rsidP="00182712">
      <w:pPr>
        <w:pStyle w:val="Listeavsnitt"/>
        <w:numPr>
          <w:ilvl w:val="1"/>
          <w:numId w:val="29"/>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Diskuter:</w:t>
      </w:r>
    </w:p>
    <w:p w14:paraId="68442653" w14:textId="77777777" w:rsidR="003976A8" w:rsidRPr="00C11ADF" w:rsidRDefault="003976A8" w:rsidP="00182712">
      <w:pPr>
        <w:pStyle w:val="Listeavsnitt"/>
        <w:numPr>
          <w:ilvl w:val="2"/>
          <w:numId w:val="29"/>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Hvorfor tror dere at AA sliter?</w:t>
      </w:r>
    </w:p>
    <w:p w14:paraId="197F245B" w14:textId="77777777" w:rsidR="003976A8" w:rsidRPr="00C11ADF" w:rsidRDefault="003976A8" w:rsidP="00182712">
      <w:pPr>
        <w:pStyle w:val="Listeavsnitt"/>
        <w:numPr>
          <w:ilvl w:val="2"/>
          <w:numId w:val="29"/>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Hvorfor tror dere at lokallag ikke får til å organisere noe for AA?</w:t>
      </w:r>
    </w:p>
    <w:p w14:paraId="3DA2879B" w14:textId="77777777" w:rsidR="003976A8" w:rsidRPr="00C11ADF" w:rsidRDefault="003976A8" w:rsidP="00182712">
      <w:pPr>
        <w:pStyle w:val="Listeavsnitt"/>
        <w:numPr>
          <w:ilvl w:val="2"/>
          <w:numId w:val="29"/>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Dere som har vært med på AA helg, hvordan har dere opplevd det? Hvordan ble tiden brukt?</w:t>
      </w:r>
    </w:p>
    <w:p w14:paraId="1F392944" w14:textId="77777777" w:rsidR="003976A8" w:rsidRPr="00C11ADF" w:rsidRDefault="003976A8" w:rsidP="00182712">
      <w:pPr>
        <w:pStyle w:val="Listeavsnitt"/>
        <w:numPr>
          <w:ilvl w:val="1"/>
          <w:numId w:val="29"/>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Kom med konkrete forslag:</w:t>
      </w:r>
    </w:p>
    <w:p w14:paraId="6EF0D504" w14:textId="77777777" w:rsidR="003976A8" w:rsidRPr="00C11ADF" w:rsidRDefault="003976A8" w:rsidP="00182712">
      <w:pPr>
        <w:pStyle w:val="Listeavsnitt"/>
        <w:numPr>
          <w:ilvl w:val="2"/>
          <w:numId w:val="29"/>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Hvordan kan vi bruke filmen til å støtte AA?</w:t>
      </w:r>
    </w:p>
    <w:p w14:paraId="2828E6F3" w14:textId="77777777" w:rsidR="003976A8" w:rsidRPr="00C11ADF" w:rsidRDefault="003976A8" w:rsidP="00182712">
      <w:pPr>
        <w:pStyle w:val="Listeavsnitt"/>
        <w:numPr>
          <w:ilvl w:val="2"/>
          <w:numId w:val="29"/>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Hva er det et lokallag bør få til av konkrete aktiviteter under AA?</w:t>
      </w:r>
    </w:p>
    <w:p w14:paraId="4430D2B7" w14:textId="77777777" w:rsidR="003976A8" w:rsidRPr="00C11ADF" w:rsidRDefault="003976A8" w:rsidP="00182712">
      <w:pPr>
        <w:pStyle w:val="Listeavsnitt"/>
        <w:numPr>
          <w:ilvl w:val="2"/>
          <w:numId w:val="29"/>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Planlegg AA for et lokallag – hva må gjøres når?</w:t>
      </w:r>
    </w:p>
    <w:p w14:paraId="2010998A" w14:textId="77777777" w:rsidR="003976A8" w:rsidRPr="00C11ADF" w:rsidRDefault="003976A8" w:rsidP="00182712">
      <w:pPr>
        <w:pStyle w:val="Listeavsnitt"/>
        <w:numPr>
          <w:ilvl w:val="2"/>
          <w:numId w:val="29"/>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Planlegg AA for NUK – hva må gjøres når?</w:t>
      </w:r>
    </w:p>
    <w:p w14:paraId="4880A624" w14:textId="72E7062E" w:rsidR="00EF406A" w:rsidRPr="00C11ADF" w:rsidRDefault="00EF406A" w:rsidP="00EF406A">
      <w:pPr>
        <w:rPr>
          <w:rFonts w:ascii="Times New Roman" w:hAnsi="Times New Roman" w:cs="Times New Roman"/>
          <w:sz w:val="24"/>
          <w:szCs w:val="24"/>
        </w:rPr>
      </w:pPr>
      <w:r w:rsidRPr="00C11ADF">
        <w:rPr>
          <w:rFonts w:ascii="Times New Roman" w:hAnsi="Times New Roman" w:cs="Times New Roman"/>
          <w:sz w:val="24"/>
          <w:szCs w:val="24"/>
        </w:rPr>
        <w:t>Gruppene presenterer resultatene av sine diskusjoner for samlet møte:</w:t>
      </w:r>
    </w:p>
    <w:p w14:paraId="0A729A09" w14:textId="77777777" w:rsidR="00EF406A" w:rsidRPr="00C11ADF" w:rsidRDefault="00EF406A" w:rsidP="00EF406A">
      <w:pPr>
        <w:rPr>
          <w:rFonts w:ascii="Times New Roman" w:hAnsi="Times New Roman" w:cs="Times New Roman"/>
          <w:sz w:val="24"/>
          <w:szCs w:val="24"/>
        </w:rPr>
      </w:pPr>
      <w:r w:rsidRPr="00C11ADF">
        <w:rPr>
          <w:rFonts w:ascii="Times New Roman" w:hAnsi="Times New Roman" w:cs="Times New Roman"/>
          <w:sz w:val="24"/>
          <w:szCs w:val="24"/>
        </w:rPr>
        <w:t>Utfordringer:</w:t>
      </w:r>
    </w:p>
    <w:p w14:paraId="698BFCCC" w14:textId="77777777" w:rsidR="00EF406A" w:rsidRPr="00C11ADF" w:rsidRDefault="00EF406A" w:rsidP="00EF406A">
      <w:pPr>
        <w:pStyle w:val="Listeavsnitt"/>
        <w:numPr>
          <w:ilvl w:val="0"/>
          <w:numId w:val="42"/>
        </w:numPr>
        <w:rPr>
          <w:rFonts w:ascii="Times New Roman" w:hAnsi="Times New Roman" w:cs="Times New Roman"/>
          <w:sz w:val="24"/>
          <w:szCs w:val="24"/>
        </w:rPr>
      </w:pPr>
      <w:r w:rsidRPr="00C11ADF">
        <w:rPr>
          <w:rFonts w:ascii="Times New Roman" w:hAnsi="Times New Roman" w:cs="Times New Roman"/>
          <w:sz w:val="24"/>
          <w:szCs w:val="24"/>
        </w:rPr>
        <w:t xml:space="preserve">Bøsser fungerer ikke like mye lenger. </w:t>
      </w:r>
    </w:p>
    <w:p w14:paraId="3A6DFA6C" w14:textId="77777777" w:rsidR="00EF406A" w:rsidRPr="00C11ADF" w:rsidRDefault="00EF406A" w:rsidP="00EF406A">
      <w:pPr>
        <w:pStyle w:val="Listeavsnitt"/>
        <w:numPr>
          <w:ilvl w:val="0"/>
          <w:numId w:val="42"/>
        </w:numPr>
        <w:rPr>
          <w:rFonts w:ascii="Times New Roman" w:hAnsi="Times New Roman" w:cs="Times New Roman"/>
          <w:sz w:val="24"/>
          <w:szCs w:val="24"/>
        </w:rPr>
      </w:pPr>
      <w:r w:rsidRPr="00C11ADF">
        <w:rPr>
          <w:rFonts w:ascii="Times New Roman" w:hAnsi="Times New Roman" w:cs="Times New Roman"/>
          <w:sz w:val="24"/>
          <w:szCs w:val="24"/>
        </w:rPr>
        <w:t>Folk går med mindre kontanter</w:t>
      </w:r>
    </w:p>
    <w:p w14:paraId="282CD2AF" w14:textId="77777777" w:rsidR="00EF406A" w:rsidRPr="00C11ADF" w:rsidRDefault="00EF406A" w:rsidP="00EF406A">
      <w:pPr>
        <w:pStyle w:val="Listeavsnitt"/>
        <w:numPr>
          <w:ilvl w:val="0"/>
          <w:numId w:val="42"/>
        </w:numPr>
        <w:rPr>
          <w:rFonts w:ascii="Times New Roman" w:hAnsi="Times New Roman" w:cs="Times New Roman"/>
          <w:sz w:val="24"/>
          <w:szCs w:val="24"/>
        </w:rPr>
      </w:pPr>
      <w:r w:rsidRPr="00C11ADF">
        <w:rPr>
          <w:rFonts w:ascii="Times New Roman" w:hAnsi="Times New Roman" w:cs="Times New Roman"/>
          <w:sz w:val="24"/>
          <w:szCs w:val="24"/>
        </w:rPr>
        <w:t>Lokallaget må være aktivt for at folk skal engasjeres</w:t>
      </w:r>
    </w:p>
    <w:p w14:paraId="5A9B480F"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 xml:space="preserve">Samarbeid med sogneprest, menigheten, de voksne er veldig viktig </w:t>
      </w:r>
    </w:p>
    <w:p w14:paraId="1228420A"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 xml:space="preserve">Stort engasjement på LM, men mindre </w:t>
      </w:r>
      <w:r w:rsidR="0030136A" w:rsidRPr="00C11ADF">
        <w:rPr>
          <w:rFonts w:ascii="Times New Roman" w:hAnsi="Times New Roman" w:cs="Times New Roman"/>
          <w:sz w:val="24"/>
          <w:szCs w:val="24"/>
        </w:rPr>
        <w:t>når alle drar hjem igjen. Kanskj</w:t>
      </w:r>
      <w:r w:rsidRPr="00C11ADF">
        <w:rPr>
          <w:rFonts w:ascii="Times New Roman" w:hAnsi="Times New Roman" w:cs="Times New Roman"/>
          <w:sz w:val="24"/>
          <w:szCs w:val="24"/>
        </w:rPr>
        <w:t>e fordi deltakerne er så unge, og ikke er erfarne nok med tanke på solidaritetsarbeid</w:t>
      </w:r>
    </w:p>
    <w:p w14:paraId="2D7A4443"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Ikke fokusere mye på AA, dermed dukker folk ikke opp</w:t>
      </w:r>
    </w:p>
    <w:p w14:paraId="469994E2" w14:textId="77777777" w:rsidR="00EF406A" w:rsidRPr="00C11ADF" w:rsidRDefault="00EF406A" w:rsidP="00EF406A">
      <w:pPr>
        <w:pStyle w:val="Listeavsnitt"/>
        <w:rPr>
          <w:rFonts w:ascii="Times New Roman" w:hAnsi="Times New Roman" w:cs="Times New Roman"/>
          <w:sz w:val="24"/>
          <w:szCs w:val="24"/>
        </w:rPr>
      </w:pPr>
    </w:p>
    <w:p w14:paraId="0CF17414" w14:textId="77777777" w:rsidR="00EF406A" w:rsidRPr="00C11ADF" w:rsidRDefault="00EF406A" w:rsidP="00EF406A">
      <w:pPr>
        <w:rPr>
          <w:rFonts w:ascii="Times New Roman" w:hAnsi="Times New Roman" w:cs="Times New Roman"/>
          <w:sz w:val="24"/>
          <w:szCs w:val="24"/>
        </w:rPr>
      </w:pPr>
    </w:p>
    <w:p w14:paraId="25FECBCE" w14:textId="77777777" w:rsidR="00EF406A" w:rsidRPr="00C11ADF" w:rsidRDefault="00EF406A" w:rsidP="00EF406A">
      <w:pPr>
        <w:rPr>
          <w:rFonts w:ascii="Times New Roman" w:hAnsi="Times New Roman" w:cs="Times New Roman"/>
          <w:sz w:val="24"/>
          <w:szCs w:val="24"/>
        </w:rPr>
      </w:pPr>
    </w:p>
    <w:p w14:paraId="3ADD5B94" w14:textId="77777777" w:rsidR="00EF406A" w:rsidRDefault="00EF406A" w:rsidP="00EF406A">
      <w:pPr>
        <w:rPr>
          <w:rFonts w:ascii="Times New Roman" w:hAnsi="Times New Roman" w:cs="Times New Roman"/>
          <w:sz w:val="24"/>
          <w:szCs w:val="24"/>
        </w:rPr>
      </w:pPr>
    </w:p>
    <w:p w14:paraId="23E504AE" w14:textId="77777777" w:rsidR="007834DA" w:rsidRDefault="007834DA" w:rsidP="00EF406A">
      <w:pPr>
        <w:rPr>
          <w:rFonts w:ascii="Times New Roman" w:hAnsi="Times New Roman" w:cs="Times New Roman"/>
          <w:sz w:val="24"/>
          <w:szCs w:val="24"/>
        </w:rPr>
      </w:pPr>
    </w:p>
    <w:p w14:paraId="23F14554" w14:textId="77777777" w:rsidR="007834DA" w:rsidRPr="00C11ADF" w:rsidRDefault="007834DA" w:rsidP="00EF406A">
      <w:pPr>
        <w:rPr>
          <w:rFonts w:ascii="Times New Roman" w:hAnsi="Times New Roman" w:cs="Times New Roman"/>
          <w:sz w:val="24"/>
          <w:szCs w:val="24"/>
        </w:rPr>
      </w:pPr>
    </w:p>
    <w:p w14:paraId="590F0A04" w14:textId="0AEE4D8A" w:rsidR="00EF406A" w:rsidRPr="00C11ADF" w:rsidRDefault="00EF406A" w:rsidP="00EF406A">
      <w:pPr>
        <w:rPr>
          <w:rFonts w:ascii="Times New Roman" w:hAnsi="Times New Roman" w:cs="Times New Roman"/>
          <w:sz w:val="24"/>
          <w:szCs w:val="24"/>
        </w:rPr>
      </w:pPr>
      <w:r w:rsidRPr="00C11ADF">
        <w:rPr>
          <w:rFonts w:ascii="Times New Roman" w:hAnsi="Times New Roman" w:cs="Times New Roman"/>
          <w:sz w:val="24"/>
          <w:szCs w:val="24"/>
        </w:rPr>
        <w:t>Konkrete forslag</w:t>
      </w:r>
      <w:r w:rsidR="007834DA">
        <w:rPr>
          <w:rFonts w:ascii="Times New Roman" w:hAnsi="Times New Roman" w:cs="Times New Roman"/>
          <w:sz w:val="24"/>
          <w:szCs w:val="24"/>
        </w:rPr>
        <w:t xml:space="preserve"> til tiltak</w:t>
      </w:r>
      <w:r w:rsidRPr="00C11ADF">
        <w:rPr>
          <w:rFonts w:ascii="Times New Roman" w:hAnsi="Times New Roman" w:cs="Times New Roman"/>
          <w:sz w:val="24"/>
          <w:szCs w:val="24"/>
        </w:rPr>
        <w:t>:</w:t>
      </w:r>
    </w:p>
    <w:p w14:paraId="31001FB5"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Andre kan lede aksjonen, fremfor lokallaget (for eksempel en konfirmant</w:t>
      </w:r>
      <w:r w:rsidR="0030136A" w:rsidRPr="00C11ADF">
        <w:rPr>
          <w:rFonts w:ascii="Times New Roman" w:hAnsi="Times New Roman" w:cs="Times New Roman"/>
          <w:sz w:val="24"/>
          <w:szCs w:val="24"/>
        </w:rPr>
        <w:t>)</w:t>
      </w:r>
    </w:p>
    <w:p w14:paraId="18CE2291"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Barnekorene, konfirmanter, katekese</w:t>
      </w:r>
    </w:p>
    <w:p w14:paraId="3710CA40"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Innsamling utenfor kirken, loddsalg, konserter, kakesalg</w:t>
      </w:r>
    </w:p>
    <w:p w14:paraId="1A2BCE39"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Kunngjøring i messen, kollekt</w:t>
      </w:r>
    </w:p>
    <w:p w14:paraId="1D931370"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Tydelige informasjon, starte tidlig</w:t>
      </w:r>
    </w:p>
    <w:p w14:paraId="2E5D620A"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 xml:space="preserve">Samarbeid med menighetsrådet, for eksempel presentasjon i kirkekaffe </w:t>
      </w:r>
    </w:p>
    <w:p w14:paraId="4F86F5DE"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Samarbeid med menigheten. De voksne i menigheten er en viktig støtte, derfor bør NUK ha god kontakt (ikke bare gjennom ungdommene)</w:t>
      </w:r>
    </w:p>
    <w:p w14:paraId="0793367F"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 xml:space="preserve">En sentral </w:t>
      </w:r>
      <w:proofErr w:type="spellStart"/>
      <w:r w:rsidRPr="00C11ADF">
        <w:rPr>
          <w:rFonts w:ascii="Times New Roman" w:hAnsi="Times New Roman" w:cs="Times New Roman"/>
          <w:sz w:val="24"/>
          <w:szCs w:val="24"/>
        </w:rPr>
        <w:t>NUKer</w:t>
      </w:r>
      <w:proofErr w:type="spellEnd"/>
      <w:r w:rsidRPr="00C11ADF">
        <w:rPr>
          <w:rFonts w:ascii="Times New Roman" w:hAnsi="Times New Roman" w:cs="Times New Roman"/>
          <w:sz w:val="24"/>
          <w:szCs w:val="24"/>
        </w:rPr>
        <w:t xml:space="preserve"> som kan reise rundt</w:t>
      </w:r>
    </w:p>
    <w:p w14:paraId="359E4861"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Lage regnskap, oversikt og innkjøp og materiale, så neste AA blir mer forberedt</w:t>
      </w:r>
    </w:p>
    <w:p w14:paraId="144B8B74"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NUK kan ha AA-helg et annet tidspunkt, gir mer tid</w:t>
      </w:r>
    </w:p>
    <w:p w14:paraId="3131AF4B"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Små hint underveis for å skape stemning, for eksempel på LM – veldig nærme AA.</w:t>
      </w:r>
    </w:p>
    <w:p w14:paraId="5A1E9507"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Minne folk på at AA-helg ikke bare for ledere, men for alle som vil</w:t>
      </w:r>
    </w:p>
    <w:p w14:paraId="62482401"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Honduras: oppdatering underveis?</w:t>
      </w:r>
    </w:p>
    <w:p w14:paraId="049A1AE0"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Kan se på film, hvis den blir ferdig</w:t>
      </w:r>
    </w:p>
    <w:p w14:paraId="2705B50E" w14:textId="63679685"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Filmen: se hva vi jobber for</w:t>
      </w:r>
      <w:r w:rsidR="0030136A" w:rsidRPr="00C11ADF">
        <w:rPr>
          <w:rFonts w:ascii="Times New Roman" w:hAnsi="Times New Roman" w:cs="Times New Roman"/>
          <w:sz w:val="24"/>
          <w:szCs w:val="24"/>
        </w:rPr>
        <w:t>. Den er visuell, kan skape</w:t>
      </w:r>
      <w:r w:rsidRPr="00C11ADF">
        <w:rPr>
          <w:rFonts w:ascii="Times New Roman" w:hAnsi="Times New Roman" w:cs="Times New Roman"/>
          <w:sz w:val="24"/>
          <w:szCs w:val="24"/>
        </w:rPr>
        <w:t xml:space="preserve"> engasjement</w:t>
      </w:r>
    </w:p>
    <w:p w14:paraId="20FF9DF9" w14:textId="58327060"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SMS-tjeneste. Kan høre med Caritas? Trenger da ikke kont</w:t>
      </w:r>
      <w:r w:rsidR="0032596D">
        <w:rPr>
          <w:rFonts w:ascii="Times New Roman" w:hAnsi="Times New Roman" w:cs="Times New Roman"/>
          <w:sz w:val="24"/>
          <w:szCs w:val="24"/>
        </w:rPr>
        <w:t>anter e</w:t>
      </w:r>
      <w:r w:rsidRPr="00C11ADF">
        <w:rPr>
          <w:rFonts w:ascii="Times New Roman" w:hAnsi="Times New Roman" w:cs="Times New Roman"/>
          <w:sz w:val="24"/>
          <w:szCs w:val="24"/>
        </w:rPr>
        <w:t>ller kort</w:t>
      </w:r>
      <w:r w:rsidR="0032596D">
        <w:rPr>
          <w:rFonts w:ascii="Times New Roman" w:hAnsi="Times New Roman" w:cs="Times New Roman"/>
          <w:sz w:val="24"/>
          <w:szCs w:val="24"/>
        </w:rPr>
        <w:t>.</w:t>
      </w:r>
    </w:p>
    <w:p w14:paraId="095C22AA" w14:textId="77777777" w:rsidR="00EF406A" w:rsidRPr="00C11ADF" w:rsidRDefault="00EF40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 xml:space="preserve">Filmen: motiverer ungdom og menighet. Kan vise filmen i </w:t>
      </w:r>
      <w:proofErr w:type="spellStart"/>
      <w:r w:rsidRPr="00C11ADF">
        <w:rPr>
          <w:rFonts w:ascii="Times New Roman" w:hAnsi="Times New Roman" w:cs="Times New Roman"/>
          <w:sz w:val="24"/>
          <w:szCs w:val="24"/>
        </w:rPr>
        <w:t>menighetssal</w:t>
      </w:r>
      <w:proofErr w:type="spellEnd"/>
      <w:r w:rsidRPr="00C11ADF">
        <w:rPr>
          <w:rFonts w:ascii="Times New Roman" w:hAnsi="Times New Roman" w:cs="Times New Roman"/>
          <w:sz w:val="24"/>
          <w:szCs w:val="24"/>
        </w:rPr>
        <w:t xml:space="preserve">, med kollekt/inngang. Eller leie en kinosal. </w:t>
      </w:r>
    </w:p>
    <w:p w14:paraId="2EAA98FE" w14:textId="77777777" w:rsidR="00EF406A" w:rsidRPr="00C11ADF" w:rsidRDefault="00EF406A" w:rsidP="00EF406A">
      <w:pPr>
        <w:ind w:left="360"/>
        <w:rPr>
          <w:rFonts w:ascii="Times New Roman" w:hAnsi="Times New Roman" w:cs="Times New Roman"/>
          <w:sz w:val="24"/>
          <w:szCs w:val="24"/>
        </w:rPr>
      </w:pPr>
    </w:p>
    <w:p w14:paraId="61BC1BD1" w14:textId="77777777" w:rsidR="00EF406A" w:rsidRPr="00C11ADF" w:rsidRDefault="00EF406A" w:rsidP="00EF406A">
      <w:pPr>
        <w:ind w:left="360"/>
        <w:rPr>
          <w:rFonts w:ascii="Times New Roman" w:hAnsi="Times New Roman" w:cs="Times New Roman"/>
          <w:sz w:val="24"/>
          <w:szCs w:val="24"/>
        </w:rPr>
      </w:pPr>
      <w:r w:rsidRPr="00C11ADF">
        <w:rPr>
          <w:rFonts w:ascii="Times New Roman" w:hAnsi="Times New Roman" w:cs="Times New Roman"/>
          <w:sz w:val="24"/>
          <w:szCs w:val="24"/>
        </w:rPr>
        <w:t xml:space="preserve">Diskusjon: </w:t>
      </w:r>
    </w:p>
    <w:p w14:paraId="08840F13" w14:textId="77777777" w:rsidR="00EF406A" w:rsidRPr="00C11ADF" w:rsidRDefault="00EF406A" w:rsidP="00EF406A">
      <w:pPr>
        <w:pStyle w:val="Listeavsnitt"/>
        <w:numPr>
          <w:ilvl w:val="0"/>
          <w:numId w:val="41"/>
        </w:numPr>
        <w:ind w:left="1416"/>
        <w:rPr>
          <w:rFonts w:ascii="Times New Roman" w:hAnsi="Times New Roman" w:cs="Times New Roman"/>
          <w:sz w:val="24"/>
          <w:szCs w:val="24"/>
        </w:rPr>
      </w:pPr>
      <w:r w:rsidRPr="00C11ADF">
        <w:rPr>
          <w:rFonts w:ascii="Times New Roman" w:hAnsi="Times New Roman" w:cs="Times New Roman"/>
          <w:sz w:val="24"/>
          <w:szCs w:val="24"/>
        </w:rPr>
        <w:t>AA-helg i menighetene, i stedet for på Mariaholm.</w:t>
      </w:r>
    </w:p>
    <w:p w14:paraId="4D42FFD4" w14:textId="77777777" w:rsidR="00EF406A" w:rsidRPr="00C11ADF" w:rsidRDefault="00EF406A" w:rsidP="00EF406A">
      <w:pPr>
        <w:pStyle w:val="Listeavsnitt"/>
        <w:numPr>
          <w:ilvl w:val="0"/>
          <w:numId w:val="41"/>
        </w:numPr>
        <w:ind w:left="1416"/>
        <w:rPr>
          <w:rFonts w:ascii="Times New Roman" w:hAnsi="Times New Roman" w:cs="Times New Roman"/>
          <w:sz w:val="24"/>
          <w:szCs w:val="24"/>
        </w:rPr>
      </w:pPr>
      <w:r w:rsidRPr="00C11ADF">
        <w:rPr>
          <w:rFonts w:ascii="Times New Roman" w:hAnsi="Times New Roman" w:cs="Times New Roman"/>
          <w:sz w:val="24"/>
          <w:szCs w:val="24"/>
        </w:rPr>
        <w:t>Etter endt AA-helg på Mariaholm, så presentere for menighetsrådet og få solid kontakt og samarbeid.</w:t>
      </w:r>
    </w:p>
    <w:p w14:paraId="1E5D3D23" w14:textId="77777777" w:rsidR="00EF406A" w:rsidRPr="00C11ADF" w:rsidRDefault="00EF406A" w:rsidP="00EF406A">
      <w:pPr>
        <w:pStyle w:val="Listeavsnitt"/>
        <w:numPr>
          <w:ilvl w:val="0"/>
          <w:numId w:val="41"/>
        </w:numPr>
        <w:ind w:left="1416"/>
        <w:rPr>
          <w:rFonts w:ascii="Times New Roman" w:hAnsi="Times New Roman" w:cs="Times New Roman"/>
          <w:sz w:val="24"/>
          <w:szCs w:val="24"/>
        </w:rPr>
      </w:pPr>
      <w:r w:rsidRPr="00C11ADF">
        <w:rPr>
          <w:rFonts w:ascii="Times New Roman" w:hAnsi="Times New Roman" w:cs="Times New Roman"/>
          <w:sz w:val="24"/>
          <w:szCs w:val="24"/>
        </w:rPr>
        <w:t>Innføring av årets tema på LM</w:t>
      </w:r>
    </w:p>
    <w:p w14:paraId="79FF2860" w14:textId="77777777" w:rsidR="00EF406A" w:rsidRPr="00C11ADF" w:rsidRDefault="00EF406A" w:rsidP="00EF406A">
      <w:pPr>
        <w:pStyle w:val="Listeavsnitt"/>
        <w:numPr>
          <w:ilvl w:val="0"/>
          <w:numId w:val="41"/>
        </w:numPr>
        <w:ind w:left="1416"/>
        <w:rPr>
          <w:rFonts w:ascii="Times New Roman" w:hAnsi="Times New Roman" w:cs="Times New Roman"/>
          <w:sz w:val="24"/>
          <w:szCs w:val="24"/>
        </w:rPr>
      </w:pPr>
      <w:r w:rsidRPr="00C11ADF">
        <w:rPr>
          <w:rFonts w:ascii="Times New Roman" w:hAnsi="Times New Roman" w:cs="Times New Roman"/>
          <w:sz w:val="24"/>
          <w:szCs w:val="24"/>
        </w:rPr>
        <w:t xml:space="preserve">Folk er litt for sent ute, for eksempel med å kontakte AUV eller NUK </w:t>
      </w:r>
      <w:proofErr w:type="spellStart"/>
      <w:r w:rsidRPr="00C11ADF">
        <w:rPr>
          <w:rFonts w:ascii="Times New Roman" w:hAnsi="Times New Roman" w:cs="Times New Roman"/>
          <w:sz w:val="24"/>
          <w:szCs w:val="24"/>
        </w:rPr>
        <w:t>ifm</w:t>
      </w:r>
      <w:proofErr w:type="spellEnd"/>
      <w:r w:rsidRPr="00C11ADF">
        <w:rPr>
          <w:rFonts w:ascii="Times New Roman" w:hAnsi="Times New Roman" w:cs="Times New Roman"/>
          <w:sz w:val="24"/>
          <w:szCs w:val="24"/>
        </w:rPr>
        <w:t xml:space="preserve"> fysisk hjelp</w:t>
      </w:r>
    </w:p>
    <w:p w14:paraId="4CBCE1B6" w14:textId="77777777" w:rsidR="00EF406A" w:rsidRPr="00C11ADF" w:rsidRDefault="0030136A" w:rsidP="00EF406A">
      <w:pPr>
        <w:pStyle w:val="Listeavsnitt"/>
        <w:numPr>
          <w:ilvl w:val="0"/>
          <w:numId w:val="41"/>
        </w:numPr>
        <w:ind w:left="1416"/>
        <w:rPr>
          <w:rFonts w:ascii="Times New Roman" w:hAnsi="Times New Roman" w:cs="Times New Roman"/>
          <w:sz w:val="24"/>
          <w:szCs w:val="24"/>
        </w:rPr>
      </w:pPr>
      <w:r w:rsidRPr="00C11ADF">
        <w:rPr>
          <w:rFonts w:ascii="Times New Roman" w:hAnsi="Times New Roman" w:cs="Times New Roman"/>
          <w:sz w:val="24"/>
          <w:szCs w:val="24"/>
        </w:rPr>
        <w:t>Det er et ønske om å få se mer av resultatet av aksjonen</w:t>
      </w:r>
      <w:r w:rsidR="00EF406A" w:rsidRPr="00C11ADF">
        <w:rPr>
          <w:rFonts w:ascii="Times New Roman" w:hAnsi="Times New Roman" w:cs="Times New Roman"/>
          <w:sz w:val="24"/>
          <w:szCs w:val="24"/>
        </w:rPr>
        <w:t>, kontakte Caritas</w:t>
      </w:r>
    </w:p>
    <w:p w14:paraId="052BE042" w14:textId="77777777" w:rsidR="00EF406A" w:rsidRPr="00C11ADF" w:rsidRDefault="00EF406A" w:rsidP="00EF406A">
      <w:pPr>
        <w:pStyle w:val="Listeavsnitt"/>
        <w:numPr>
          <w:ilvl w:val="0"/>
          <w:numId w:val="41"/>
        </w:numPr>
        <w:ind w:left="1416"/>
        <w:rPr>
          <w:rFonts w:ascii="Times New Roman" w:hAnsi="Times New Roman" w:cs="Times New Roman"/>
          <w:sz w:val="24"/>
          <w:szCs w:val="24"/>
        </w:rPr>
      </w:pPr>
      <w:r w:rsidRPr="00C11ADF">
        <w:rPr>
          <w:rFonts w:ascii="Times New Roman" w:hAnsi="Times New Roman" w:cs="Times New Roman"/>
          <w:sz w:val="24"/>
          <w:szCs w:val="24"/>
        </w:rPr>
        <w:t>Flere store grupper burde bidra mer, for eksempel delta på AA-helg</w:t>
      </w:r>
    </w:p>
    <w:p w14:paraId="7F46EEFB" w14:textId="77777777" w:rsidR="00EF406A" w:rsidRPr="00C11ADF" w:rsidRDefault="00EF406A" w:rsidP="00EF406A">
      <w:pPr>
        <w:pStyle w:val="Listeavsnitt"/>
        <w:numPr>
          <w:ilvl w:val="0"/>
          <w:numId w:val="41"/>
        </w:numPr>
        <w:ind w:left="1416"/>
        <w:rPr>
          <w:rFonts w:ascii="Times New Roman" w:hAnsi="Times New Roman" w:cs="Times New Roman"/>
          <w:sz w:val="24"/>
          <w:szCs w:val="24"/>
        </w:rPr>
      </w:pPr>
      <w:r w:rsidRPr="00C11ADF">
        <w:rPr>
          <w:rFonts w:ascii="Times New Roman" w:hAnsi="Times New Roman" w:cs="Times New Roman"/>
          <w:sz w:val="24"/>
          <w:szCs w:val="24"/>
        </w:rPr>
        <w:t>Inkludere alle, ikke bare lokallag</w:t>
      </w:r>
    </w:p>
    <w:p w14:paraId="5F4B1D6D" w14:textId="77777777" w:rsidR="00EF406A" w:rsidRDefault="00EF406A" w:rsidP="00EF406A">
      <w:pPr>
        <w:rPr>
          <w:rFonts w:ascii="Times New Roman" w:hAnsi="Times New Roman" w:cs="Times New Roman"/>
          <w:sz w:val="24"/>
          <w:szCs w:val="24"/>
        </w:rPr>
      </w:pPr>
    </w:p>
    <w:p w14:paraId="73215DE7" w14:textId="77777777" w:rsidR="007834DA" w:rsidRDefault="007834DA" w:rsidP="00EF406A">
      <w:pPr>
        <w:rPr>
          <w:rFonts w:ascii="Times New Roman" w:hAnsi="Times New Roman" w:cs="Times New Roman"/>
          <w:sz w:val="24"/>
          <w:szCs w:val="24"/>
        </w:rPr>
      </w:pPr>
    </w:p>
    <w:p w14:paraId="621C5EA7" w14:textId="77777777" w:rsidR="007834DA" w:rsidRDefault="007834DA" w:rsidP="00EF406A">
      <w:pPr>
        <w:rPr>
          <w:rFonts w:ascii="Times New Roman" w:hAnsi="Times New Roman" w:cs="Times New Roman"/>
          <w:sz w:val="24"/>
          <w:szCs w:val="24"/>
        </w:rPr>
      </w:pPr>
    </w:p>
    <w:p w14:paraId="756810B2" w14:textId="77777777" w:rsidR="007834DA" w:rsidRDefault="007834DA" w:rsidP="00EF406A">
      <w:pPr>
        <w:rPr>
          <w:rFonts w:ascii="Times New Roman" w:hAnsi="Times New Roman" w:cs="Times New Roman"/>
          <w:sz w:val="24"/>
          <w:szCs w:val="24"/>
        </w:rPr>
      </w:pPr>
    </w:p>
    <w:p w14:paraId="34556950" w14:textId="77777777" w:rsidR="007834DA" w:rsidRPr="00C11ADF" w:rsidRDefault="007834DA" w:rsidP="00EF406A">
      <w:pPr>
        <w:rPr>
          <w:rFonts w:ascii="Times New Roman" w:hAnsi="Times New Roman" w:cs="Times New Roman"/>
          <w:sz w:val="24"/>
          <w:szCs w:val="24"/>
        </w:rPr>
      </w:pPr>
    </w:p>
    <w:p w14:paraId="5FB4BD61" w14:textId="77777777" w:rsidR="00EF406A" w:rsidRPr="00C11ADF" w:rsidRDefault="00EF406A" w:rsidP="00EF406A">
      <w:pPr>
        <w:rPr>
          <w:rFonts w:ascii="Times New Roman" w:hAnsi="Times New Roman" w:cs="Times New Roman"/>
          <w:sz w:val="24"/>
          <w:szCs w:val="24"/>
        </w:rPr>
      </w:pPr>
      <w:r w:rsidRPr="00C11ADF">
        <w:rPr>
          <w:rFonts w:ascii="Times New Roman" w:hAnsi="Times New Roman" w:cs="Times New Roman"/>
          <w:sz w:val="24"/>
          <w:szCs w:val="24"/>
        </w:rPr>
        <w:t xml:space="preserve">Leder informerer om Josef </w:t>
      </w:r>
      <w:r w:rsidR="0030136A" w:rsidRPr="00C11ADF">
        <w:rPr>
          <w:rFonts w:ascii="Times New Roman" w:hAnsi="Times New Roman" w:cs="Times New Roman"/>
          <w:sz w:val="24"/>
          <w:szCs w:val="24"/>
        </w:rPr>
        <w:t>Ottersens dokumentar om Columbia</w:t>
      </w:r>
      <w:r w:rsidRPr="00C11ADF">
        <w:rPr>
          <w:rFonts w:ascii="Times New Roman" w:hAnsi="Times New Roman" w:cs="Times New Roman"/>
          <w:sz w:val="24"/>
          <w:szCs w:val="24"/>
        </w:rPr>
        <w:t xml:space="preserve">. En promo for Caritas, filmen og en kortversjon til bruk for </w:t>
      </w:r>
      <w:proofErr w:type="spellStart"/>
      <w:r w:rsidRPr="00C11ADF">
        <w:rPr>
          <w:rFonts w:ascii="Times New Roman" w:hAnsi="Times New Roman" w:cs="Times New Roman"/>
          <w:sz w:val="24"/>
          <w:szCs w:val="24"/>
        </w:rPr>
        <w:t>for</w:t>
      </w:r>
      <w:proofErr w:type="spellEnd"/>
      <w:r w:rsidRPr="00C11ADF">
        <w:rPr>
          <w:rFonts w:ascii="Times New Roman" w:hAnsi="Times New Roman" w:cs="Times New Roman"/>
          <w:sz w:val="24"/>
          <w:szCs w:val="24"/>
        </w:rPr>
        <w:t xml:space="preserve"> eksempel AA. Delvis tilgjengelig for NUK.</w:t>
      </w:r>
    </w:p>
    <w:p w14:paraId="33D229D3" w14:textId="77777777" w:rsidR="00EF406A" w:rsidRPr="00C11ADF" w:rsidRDefault="0030136A" w:rsidP="00EF406A">
      <w:pPr>
        <w:pStyle w:val="Listeavsnitt"/>
        <w:numPr>
          <w:ilvl w:val="0"/>
          <w:numId w:val="41"/>
        </w:numPr>
        <w:rPr>
          <w:rFonts w:ascii="Times New Roman" w:hAnsi="Times New Roman" w:cs="Times New Roman"/>
          <w:sz w:val="24"/>
          <w:szCs w:val="24"/>
        </w:rPr>
      </w:pPr>
      <w:r w:rsidRPr="00C11ADF">
        <w:rPr>
          <w:rFonts w:ascii="Times New Roman" w:hAnsi="Times New Roman" w:cs="Times New Roman"/>
          <w:sz w:val="24"/>
          <w:szCs w:val="24"/>
        </w:rPr>
        <w:t>Kick</w:t>
      </w:r>
      <w:r w:rsidR="00EF406A" w:rsidRPr="00C11ADF">
        <w:rPr>
          <w:rFonts w:ascii="Times New Roman" w:hAnsi="Times New Roman" w:cs="Times New Roman"/>
          <w:sz w:val="24"/>
          <w:szCs w:val="24"/>
        </w:rPr>
        <w:t>start</w:t>
      </w:r>
      <w:r w:rsidRPr="00C11ADF">
        <w:rPr>
          <w:rFonts w:ascii="Times New Roman" w:hAnsi="Times New Roman" w:cs="Times New Roman"/>
          <w:sz w:val="24"/>
          <w:szCs w:val="24"/>
        </w:rPr>
        <w:t>er</w:t>
      </w:r>
      <w:r w:rsidR="00EF406A" w:rsidRPr="00C11ADF">
        <w:rPr>
          <w:rFonts w:ascii="Times New Roman" w:hAnsi="Times New Roman" w:cs="Times New Roman"/>
          <w:sz w:val="24"/>
          <w:szCs w:val="24"/>
        </w:rPr>
        <w:t xml:space="preserve"> side som kan brukes for å stille prosjekter og samle penger </w:t>
      </w:r>
    </w:p>
    <w:p w14:paraId="209B5999" w14:textId="77777777" w:rsidR="00C74433" w:rsidRPr="00C11ADF" w:rsidRDefault="00C74433" w:rsidP="00C74433">
      <w:pPr>
        <w:rPr>
          <w:rFonts w:ascii="Times New Roman" w:hAnsi="Times New Roman" w:cs="Times New Roman"/>
          <w:sz w:val="24"/>
          <w:szCs w:val="24"/>
        </w:rPr>
      </w:pPr>
    </w:p>
    <w:p w14:paraId="02C9032D" w14:textId="77777777" w:rsidR="00C74433" w:rsidRPr="00C11ADF" w:rsidRDefault="00C74433" w:rsidP="00C74433">
      <w:pPr>
        <w:rPr>
          <w:rFonts w:ascii="Times New Roman" w:hAnsi="Times New Roman" w:cs="Times New Roman"/>
          <w:sz w:val="24"/>
          <w:szCs w:val="24"/>
        </w:rPr>
      </w:pPr>
      <w:r w:rsidRPr="00C11ADF">
        <w:rPr>
          <w:rFonts w:ascii="Times New Roman" w:hAnsi="Times New Roman" w:cs="Times New Roman"/>
          <w:sz w:val="24"/>
          <w:szCs w:val="24"/>
        </w:rPr>
        <w:t>SPØRSMÅL: flytte AA-helgen?</w:t>
      </w:r>
    </w:p>
    <w:p w14:paraId="748B787C" w14:textId="77777777" w:rsidR="00C74433" w:rsidRPr="00C11ADF" w:rsidRDefault="00C74433" w:rsidP="00C74433">
      <w:pPr>
        <w:pStyle w:val="Listeavsnitt"/>
        <w:numPr>
          <w:ilvl w:val="0"/>
          <w:numId w:val="38"/>
        </w:numPr>
        <w:rPr>
          <w:rFonts w:ascii="Times New Roman" w:hAnsi="Times New Roman" w:cs="Times New Roman"/>
          <w:sz w:val="24"/>
          <w:szCs w:val="24"/>
        </w:rPr>
      </w:pPr>
      <w:r w:rsidRPr="00C11ADF">
        <w:rPr>
          <w:rFonts w:ascii="Times New Roman" w:hAnsi="Times New Roman" w:cs="Times New Roman"/>
          <w:sz w:val="24"/>
          <w:szCs w:val="24"/>
        </w:rPr>
        <w:t>En måned før for å få bedre tid til planlegging</w:t>
      </w:r>
    </w:p>
    <w:p w14:paraId="259A3486" w14:textId="77777777" w:rsidR="00C74433" w:rsidRPr="00C11ADF" w:rsidRDefault="00C74433" w:rsidP="00C74433">
      <w:pPr>
        <w:pStyle w:val="Listeavsnitt"/>
        <w:numPr>
          <w:ilvl w:val="0"/>
          <w:numId w:val="38"/>
        </w:numPr>
        <w:rPr>
          <w:rFonts w:ascii="Times New Roman" w:hAnsi="Times New Roman" w:cs="Times New Roman"/>
          <w:sz w:val="24"/>
          <w:szCs w:val="24"/>
        </w:rPr>
      </w:pPr>
      <w:r w:rsidRPr="00C11ADF">
        <w:rPr>
          <w:rFonts w:ascii="Times New Roman" w:hAnsi="Times New Roman" w:cs="Times New Roman"/>
          <w:sz w:val="24"/>
          <w:szCs w:val="24"/>
        </w:rPr>
        <w:t>Det tar ikke mye mer tid å planlegge. De bør være fleksible nok.</w:t>
      </w:r>
    </w:p>
    <w:p w14:paraId="27DDAC75" w14:textId="77777777" w:rsidR="00C74433" w:rsidRPr="00C11ADF" w:rsidRDefault="00C74433" w:rsidP="00C74433">
      <w:pPr>
        <w:ind w:left="360"/>
        <w:rPr>
          <w:rFonts w:ascii="Times New Roman" w:hAnsi="Times New Roman" w:cs="Times New Roman"/>
          <w:sz w:val="24"/>
          <w:szCs w:val="24"/>
        </w:rPr>
      </w:pPr>
      <w:r w:rsidRPr="00C11ADF">
        <w:rPr>
          <w:rFonts w:ascii="Times New Roman" w:hAnsi="Times New Roman" w:cs="Times New Roman"/>
          <w:sz w:val="24"/>
          <w:szCs w:val="24"/>
        </w:rPr>
        <w:t>Konklusjon: Ikke stor nok oppslutning for flytting</w:t>
      </w:r>
    </w:p>
    <w:p w14:paraId="04AC70F9" w14:textId="77777777" w:rsidR="00D15DD3" w:rsidRPr="007834DA" w:rsidRDefault="00D15DD3" w:rsidP="007834DA">
      <w:pPr>
        <w:spacing w:after="160" w:line="256" w:lineRule="auto"/>
        <w:rPr>
          <w:rFonts w:ascii="Times New Roman" w:hAnsi="Times New Roman" w:cs="Times New Roman"/>
          <w:sz w:val="24"/>
          <w:szCs w:val="24"/>
        </w:rPr>
      </w:pPr>
    </w:p>
    <w:p w14:paraId="6676AD1D" w14:textId="77777777" w:rsidR="00D15DD3" w:rsidRPr="00C11ADF" w:rsidRDefault="00D15DD3" w:rsidP="00D15DD3">
      <w:pPr>
        <w:shd w:val="clear" w:color="auto" w:fill="92D050"/>
        <w:spacing w:after="0" w:line="240" w:lineRule="auto"/>
        <w:rPr>
          <w:rFonts w:ascii="Times New Roman" w:hAnsi="Times New Roman" w:cs="Times New Roman"/>
          <w:b/>
          <w:sz w:val="24"/>
        </w:rPr>
      </w:pPr>
      <w:r w:rsidRPr="00C11ADF">
        <w:rPr>
          <w:rFonts w:ascii="Times New Roman" w:hAnsi="Times New Roman" w:cs="Times New Roman"/>
          <w:b/>
          <w:sz w:val="24"/>
        </w:rPr>
        <w:t>15b) Utvekslingsprosjektet – Økt politisk og sosial deltakelse blant ungdom</w:t>
      </w:r>
    </w:p>
    <w:p w14:paraId="71DC1543" w14:textId="77777777" w:rsidR="009E6CD7" w:rsidRDefault="009E6CD7" w:rsidP="003976A8">
      <w:pPr>
        <w:rPr>
          <w:rFonts w:ascii="Times New Roman" w:hAnsi="Times New Roman" w:cs="Times New Roman"/>
          <w:sz w:val="24"/>
          <w:szCs w:val="24"/>
        </w:rPr>
      </w:pPr>
    </w:p>
    <w:p w14:paraId="72AA20FE" w14:textId="03C0ACA9" w:rsidR="007834DA" w:rsidRPr="00C11ADF" w:rsidRDefault="007834DA" w:rsidP="003976A8">
      <w:pPr>
        <w:rPr>
          <w:rFonts w:ascii="Times New Roman" w:hAnsi="Times New Roman" w:cs="Times New Roman"/>
          <w:sz w:val="24"/>
          <w:szCs w:val="24"/>
        </w:rPr>
      </w:pPr>
      <w:r>
        <w:rPr>
          <w:rFonts w:ascii="Times New Roman" w:hAnsi="Times New Roman" w:cs="Times New Roman"/>
          <w:sz w:val="24"/>
          <w:szCs w:val="24"/>
        </w:rPr>
        <w:t>Sekretariatet orienterer om utvekslingsprosjekt med Honduras:</w:t>
      </w:r>
    </w:p>
    <w:p w14:paraId="2328A27A" w14:textId="77777777" w:rsidR="009E6CD7" w:rsidRPr="00C11ADF" w:rsidRDefault="009E6CD7" w:rsidP="003976A8">
      <w:pPr>
        <w:rPr>
          <w:rFonts w:ascii="Times New Roman" w:hAnsi="Times New Roman" w:cs="Times New Roman"/>
          <w:sz w:val="24"/>
          <w:szCs w:val="24"/>
        </w:rPr>
      </w:pPr>
      <w:r w:rsidRPr="00C11ADF">
        <w:rPr>
          <w:rFonts w:ascii="Times New Roman" w:hAnsi="Times New Roman" w:cs="Times New Roman"/>
          <w:sz w:val="24"/>
          <w:szCs w:val="24"/>
        </w:rPr>
        <w:t>Det orienteres om utvekslingsprosjektet vi har gående med Caritas Honduras.</w:t>
      </w:r>
    </w:p>
    <w:p w14:paraId="68EDF4F7" w14:textId="77777777" w:rsidR="0005055C" w:rsidRPr="00C11ADF" w:rsidRDefault="009E6CD7" w:rsidP="003976A8">
      <w:pPr>
        <w:rPr>
          <w:rFonts w:ascii="Times New Roman" w:hAnsi="Times New Roman" w:cs="Times New Roman"/>
          <w:sz w:val="24"/>
          <w:szCs w:val="24"/>
        </w:rPr>
      </w:pPr>
      <w:r w:rsidRPr="00C11ADF">
        <w:rPr>
          <w:rFonts w:ascii="Times New Roman" w:hAnsi="Times New Roman" w:cs="Times New Roman"/>
          <w:sz w:val="24"/>
          <w:szCs w:val="24"/>
        </w:rPr>
        <w:t xml:space="preserve">NUK har valgt Ingebjørg Bærø og Mathias Ledum til å være de norske delegatene i prosjektet. I august kommer to delegater fra </w:t>
      </w:r>
      <w:proofErr w:type="spellStart"/>
      <w:r w:rsidRPr="00C11ADF">
        <w:rPr>
          <w:rFonts w:ascii="Times New Roman" w:hAnsi="Times New Roman" w:cs="Times New Roman"/>
          <w:sz w:val="24"/>
          <w:szCs w:val="24"/>
        </w:rPr>
        <w:t>Honudras</w:t>
      </w:r>
      <w:proofErr w:type="spellEnd"/>
      <w:r w:rsidRPr="00C11ADF">
        <w:rPr>
          <w:rFonts w:ascii="Times New Roman" w:hAnsi="Times New Roman" w:cs="Times New Roman"/>
          <w:sz w:val="24"/>
          <w:szCs w:val="24"/>
        </w:rPr>
        <w:t>, en gutt og en jente på 23 og 24 år. De to skal være i Norge i 3-4 måneder sammen med de norske delegatene og være med på bl.a. Landsmøtet, Høstsamling og Adventsaksjonshelgen.</w:t>
      </w:r>
    </w:p>
    <w:p w14:paraId="0BDB8EFC" w14:textId="77777777" w:rsidR="0005055C" w:rsidRPr="00C11ADF" w:rsidRDefault="0005055C" w:rsidP="003976A8">
      <w:pPr>
        <w:rPr>
          <w:rFonts w:ascii="Times New Roman" w:hAnsi="Times New Roman" w:cs="Times New Roman"/>
          <w:sz w:val="24"/>
          <w:szCs w:val="24"/>
        </w:rPr>
      </w:pPr>
      <w:r w:rsidRPr="00C11ADF">
        <w:rPr>
          <w:rFonts w:ascii="Times New Roman" w:hAnsi="Times New Roman" w:cs="Times New Roman"/>
          <w:sz w:val="24"/>
          <w:szCs w:val="24"/>
        </w:rPr>
        <w:t>I desember drar de fire delegatene til Honduras for å være der i 3-4 måneder.</w:t>
      </w:r>
    </w:p>
    <w:p w14:paraId="01091891" w14:textId="77777777" w:rsidR="0005055C" w:rsidRPr="00C11ADF" w:rsidRDefault="0005055C" w:rsidP="003976A8">
      <w:pPr>
        <w:rPr>
          <w:rFonts w:ascii="Times New Roman" w:hAnsi="Times New Roman" w:cs="Times New Roman"/>
          <w:sz w:val="24"/>
          <w:szCs w:val="24"/>
        </w:rPr>
      </w:pPr>
      <w:r w:rsidRPr="00C11ADF">
        <w:rPr>
          <w:rFonts w:ascii="Times New Roman" w:hAnsi="Times New Roman" w:cs="Times New Roman"/>
          <w:sz w:val="24"/>
          <w:szCs w:val="24"/>
        </w:rPr>
        <w:t>NUK har fått ca. 500 000kr fra LNU til å gjennomføre prosjektet.</w:t>
      </w:r>
    </w:p>
    <w:p w14:paraId="55001CEF" w14:textId="77777777" w:rsidR="0007624B" w:rsidRPr="00C11ADF" w:rsidRDefault="0007624B" w:rsidP="0007624B">
      <w:pPr>
        <w:rPr>
          <w:rFonts w:ascii="Times New Roman" w:hAnsi="Times New Roman" w:cs="Times New Roman"/>
          <w:sz w:val="24"/>
          <w:szCs w:val="24"/>
        </w:rPr>
      </w:pPr>
    </w:p>
    <w:p w14:paraId="243A6684" w14:textId="11AC7097" w:rsidR="00EF406A" w:rsidRPr="00C11ADF" w:rsidRDefault="007834DA" w:rsidP="00EF406A">
      <w:pPr>
        <w:rPr>
          <w:rFonts w:ascii="Times New Roman" w:hAnsi="Times New Roman" w:cs="Times New Roman"/>
          <w:sz w:val="24"/>
          <w:szCs w:val="24"/>
        </w:rPr>
      </w:pPr>
      <w:r>
        <w:rPr>
          <w:rFonts w:ascii="Times New Roman" w:hAnsi="Times New Roman" w:cs="Times New Roman"/>
          <w:sz w:val="24"/>
          <w:szCs w:val="24"/>
        </w:rPr>
        <w:t>Det åpnes for debatt.</w:t>
      </w:r>
    </w:p>
    <w:p w14:paraId="6F7BA6CC" w14:textId="77777777" w:rsidR="00EF406A" w:rsidRPr="00C11ADF" w:rsidRDefault="00EF406A" w:rsidP="0007624B">
      <w:pPr>
        <w:rPr>
          <w:rFonts w:ascii="Times New Roman" w:hAnsi="Times New Roman" w:cs="Times New Roman"/>
          <w:sz w:val="24"/>
          <w:szCs w:val="24"/>
        </w:rPr>
      </w:pPr>
    </w:p>
    <w:p w14:paraId="75BADFEF" w14:textId="77777777" w:rsidR="0005055C" w:rsidRPr="00C11ADF" w:rsidRDefault="0005055C">
      <w:pPr>
        <w:rPr>
          <w:rFonts w:ascii="Times New Roman" w:hAnsi="Times New Roman" w:cs="Times New Roman"/>
          <w:b/>
          <w:sz w:val="24"/>
        </w:rPr>
      </w:pPr>
      <w:r w:rsidRPr="00C11ADF">
        <w:rPr>
          <w:rFonts w:ascii="Times New Roman" w:hAnsi="Times New Roman" w:cs="Times New Roman"/>
          <w:b/>
          <w:sz w:val="24"/>
        </w:rPr>
        <w:br w:type="page"/>
      </w:r>
    </w:p>
    <w:p w14:paraId="1D2DCF89" w14:textId="77777777" w:rsidR="00A551B5" w:rsidRPr="00C11ADF" w:rsidRDefault="00D15DD3" w:rsidP="00D15DD3">
      <w:pPr>
        <w:shd w:val="clear" w:color="auto" w:fill="92D050"/>
        <w:spacing w:after="0" w:line="240" w:lineRule="auto"/>
        <w:rPr>
          <w:rFonts w:ascii="Times New Roman" w:hAnsi="Times New Roman" w:cs="Times New Roman"/>
          <w:b/>
          <w:sz w:val="24"/>
        </w:rPr>
      </w:pPr>
      <w:r w:rsidRPr="00C11ADF">
        <w:rPr>
          <w:rFonts w:ascii="Times New Roman" w:hAnsi="Times New Roman" w:cs="Times New Roman"/>
          <w:b/>
          <w:sz w:val="24"/>
        </w:rPr>
        <w:t>15c) Kampanje 2014 – Tommel opp for utdanning</w:t>
      </w:r>
    </w:p>
    <w:p w14:paraId="017F6A0E" w14:textId="77777777" w:rsidR="004A75B7" w:rsidRPr="00C11ADF" w:rsidRDefault="009E6CD7" w:rsidP="004A75B7">
      <w:pPr>
        <w:pStyle w:val="Rentekst"/>
        <w:rPr>
          <w:rFonts w:ascii="Times New Roman" w:hAnsi="Times New Roman" w:cs="Times New Roman"/>
        </w:rPr>
      </w:pPr>
      <w:r w:rsidRPr="00C11ADF">
        <w:rPr>
          <w:rFonts w:ascii="Times New Roman" w:hAnsi="Times New Roman" w:cs="Times New Roman"/>
        </w:rPr>
        <w:t xml:space="preserve"> </w:t>
      </w:r>
    </w:p>
    <w:p w14:paraId="10143FCE" w14:textId="58E599B8" w:rsidR="009E6CD7" w:rsidRPr="00C11ADF" w:rsidRDefault="007834DA" w:rsidP="00E7629E">
      <w:pPr>
        <w:rPr>
          <w:rFonts w:ascii="Times New Roman" w:hAnsi="Times New Roman" w:cs="Times New Roman"/>
          <w:sz w:val="24"/>
          <w:szCs w:val="24"/>
        </w:rPr>
      </w:pPr>
      <w:r>
        <w:rPr>
          <w:rFonts w:ascii="Times New Roman" w:hAnsi="Times New Roman" w:cs="Times New Roman"/>
          <w:sz w:val="24"/>
          <w:szCs w:val="24"/>
        </w:rPr>
        <w:t>Sekretariatet holder e</w:t>
      </w:r>
      <w:r w:rsidR="009E6CD7" w:rsidRPr="00C11ADF">
        <w:rPr>
          <w:rFonts w:ascii="Times New Roman" w:hAnsi="Times New Roman" w:cs="Times New Roman"/>
          <w:sz w:val="24"/>
          <w:szCs w:val="24"/>
        </w:rPr>
        <w:t>n liten orientering om årets karitative kampanje:</w:t>
      </w:r>
    </w:p>
    <w:p w14:paraId="73E07576" w14:textId="77777777" w:rsidR="004A75B7" w:rsidRPr="00C11ADF" w:rsidRDefault="004A75B7" w:rsidP="00E7629E">
      <w:pPr>
        <w:rPr>
          <w:rFonts w:ascii="Times New Roman" w:hAnsi="Times New Roman" w:cs="Times New Roman"/>
          <w:sz w:val="24"/>
          <w:szCs w:val="24"/>
        </w:rPr>
      </w:pPr>
      <w:r w:rsidRPr="00C11ADF">
        <w:rPr>
          <w:rFonts w:ascii="Times New Roman" w:hAnsi="Times New Roman" w:cs="Times New Roman"/>
          <w:sz w:val="24"/>
          <w:szCs w:val="24"/>
        </w:rPr>
        <w:t>Nå setter NUK fokus på utdanning! Vi mener alle har rett på en utdanning, noe som ikke er en realitet i dag. Er du enig? Vis #tommel4utdanning</w:t>
      </w:r>
    </w:p>
    <w:p w14:paraId="05071AFB" w14:textId="77777777" w:rsidR="004A75B7" w:rsidRPr="00C11ADF" w:rsidRDefault="004A75B7" w:rsidP="00E7629E">
      <w:pPr>
        <w:rPr>
          <w:rFonts w:ascii="Times New Roman" w:hAnsi="Times New Roman" w:cs="Times New Roman"/>
          <w:sz w:val="24"/>
          <w:szCs w:val="24"/>
        </w:rPr>
      </w:pPr>
    </w:p>
    <w:p w14:paraId="7CA2C8A6" w14:textId="77777777" w:rsidR="004A75B7" w:rsidRPr="00C11ADF" w:rsidRDefault="004A75B7" w:rsidP="00E7629E">
      <w:pPr>
        <w:rPr>
          <w:rFonts w:ascii="Times New Roman" w:hAnsi="Times New Roman" w:cs="Times New Roman"/>
          <w:sz w:val="24"/>
          <w:szCs w:val="24"/>
        </w:rPr>
      </w:pPr>
      <w:r w:rsidRPr="00C11ADF">
        <w:rPr>
          <w:rFonts w:ascii="Times New Roman" w:hAnsi="Times New Roman" w:cs="Times New Roman"/>
          <w:sz w:val="24"/>
          <w:szCs w:val="24"/>
        </w:rPr>
        <w:t xml:space="preserve">Sosiallæren sier at vi skal arbeide for at alle har tilgang til utdanning og arbeid. Pave emeritus Benedict XVI ba i 2009 alle land om å prioritere utdanning som et viktig virkemiddel i kampen mot global fattigdom. Allikevel er det i følge FN fortsatt over 60 millioner barn i verden som ikke går på skole og over 120 millioner ungdom mellom 15 og 24 år kan ikke lese eller skrive. </w:t>
      </w:r>
    </w:p>
    <w:p w14:paraId="0BF894B9" w14:textId="77777777" w:rsidR="004A75B7" w:rsidRPr="00C11ADF" w:rsidRDefault="004A75B7" w:rsidP="00E7629E">
      <w:pPr>
        <w:rPr>
          <w:rFonts w:ascii="Times New Roman" w:hAnsi="Times New Roman" w:cs="Times New Roman"/>
          <w:sz w:val="24"/>
          <w:szCs w:val="24"/>
        </w:rPr>
      </w:pPr>
    </w:p>
    <w:p w14:paraId="5A6E3FF8" w14:textId="77777777" w:rsidR="004A75B7" w:rsidRPr="00C11ADF" w:rsidRDefault="004A75B7" w:rsidP="00E7629E">
      <w:pPr>
        <w:rPr>
          <w:rFonts w:ascii="Times New Roman" w:hAnsi="Times New Roman" w:cs="Times New Roman"/>
          <w:sz w:val="24"/>
          <w:szCs w:val="24"/>
        </w:rPr>
      </w:pPr>
      <w:r w:rsidRPr="00C11ADF">
        <w:rPr>
          <w:rFonts w:ascii="Times New Roman" w:hAnsi="Times New Roman" w:cs="Times New Roman"/>
          <w:sz w:val="24"/>
          <w:szCs w:val="24"/>
        </w:rPr>
        <w:t xml:space="preserve">Arielle Osmundsen og Sandra-Kim Eldevik har vært på turné på de tre påskeleirene for å snakke om hvorfor utdanning er så utrolig viktig. </w:t>
      </w:r>
    </w:p>
    <w:p w14:paraId="5298E0DD" w14:textId="77777777" w:rsidR="004A75B7" w:rsidRPr="00C11ADF" w:rsidRDefault="004A75B7" w:rsidP="00E7629E">
      <w:pPr>
        <w:rPr>
          <w:rFonts w:ascii="Times New Roman" w:hAnsi="Times New Roman" w:cs="Times New Roman"/>
          <w:sz w:val="24"/>
          <w:szCs w:val="24"/>
        </w:rPr>
      </w:pPr>
    </w:p>
    <w:p w14:paraId="4DF75AF9" w14:textId="77777777" w:rsidR="00EF406A" w:rsidRPr="00C11ADF" w:rsidRDefault="004A75B7" w:rsidP="00EF406A">
      <w:pPr>
        <w:rPr>
          <w:rFonts w:ascii="Times New Roman" w:hAnsi="Times New Roman" w:cs="Times New Roman"/>
          <w:sz w:val="24"/>
          <w:szCs w:val="24"/>
        </w:rPr>
      </w:pPr>
      <w:r w:rsidRPr="00C11ADF">
        <w:rPr>
          <w:rFonts w:ascii="Times New Roman" w:hAnsi="Times New Roman" w:cs="Times New Roman"/>
          <w:sz w:val="24"/>
          <w:szCs w:val="24"/>
        </w:rPr>
        <w:t xml:space="preserve"> Bli med på kampanjen du og! Legg ut en </w:t>
      </w:r>
      <w:r w:rsidR="00C74433" w:rsidRPr="00C11ADF">
        <w:rPr>
          <w:rFonts w:ascii="Times New Roman" w:hAnsi="Times New Roman" w:cs="Times New Roman"/>
          <w:sz w:val="24"/>
          <w:szCs w:val="24"/>
        </w:rPr>
        <w:t>«</w:t>
      </w:r>
      <w:proofErr w:type="spellStart"/>
      <w:r w:rsidRPr="00C11ADF">
        <w:rPr>
          <w:rFonts w:ascii="Times New Roman" w:hAnsi="Times New Roman" w:cs="Times New Roman"/>
          <w:sz w:val="24"/>
          <w:szCs w:val="24"/>
        </w:rPr>
        <w:t>selfie</w:t>
      </w:r>
      <w:proofErr w:type="spellEnd"/>
      <w:r w:rsidR="00C74433" w:rsidRPr="00C11ADF">
        <w:rPr>
          <w:rFonts w:ascii="Times New Roman" w:hAnsi="Times New Roman" w:cs="Times New Roman"/>
          <w:sz w:val="24"/>
          <w:szCs w:val="24"/>
        </w:rPr>
        <w:t>»</w:t>
      </w:r>
      <w:r w:rsidRPr="00C11ADF">
        <w:rPr>
          <w:rFonts w:ascii="Times New Roman" w:hAnsi="Times New Roman" w:cs="Times New Roman"/>
          <w:sz w:val="24"/>
          <w:szCs w:val="24"/>
        </w:rPr>
        <w:t xml:space="preserve"> av deg selv på </w:t>
      </w:r>
      <w:proofErr w:type="spellStart"/>
      <w:r w:rsidRPr="00C11ADF">
        <w:rPr>
          <w:rFonts w:ascii="Times New Roman" w:hAnsi="Times New Roman" w:cs="Times New Roman"/>
          <w:sz w:val="24"/>
          <w:szCs w:val="24"/>
        </w:rPr>
        <w:t>instagram</w:t>
      </w:r>
      <w:proofErr w:type="spellEnd"/>
      <w:r w:rsidRPr="00C11ADF">
        <w:rPr>
          <w:rFonts w:ascii="Times New Roman" w:hAnsi="Times New Roman" w:cs="Times New Roman"/>
          <w:sz w:val="24"/>
          <w:szCs w:val="24"/>
        </w:rPr>
        <w:t xml:space="preserve"> med tommelen opp! #tommel4utdanning Beste </w:t>
      </w:r>
      <w:r w:rsidR="00C74433" w:rsidRPr="00C11ADF">
        <w:rPr>
          <w:rFonts w:ascii="Times New Roman" w:hAnsi="Times New Roman" w:cs="Times New Roman"/>
          <w:sz w:val="24"/>
          <w:szCs w:val="24"/>
        </w:rPr>
        <w:t>«</w:t>
      </w:r>
      <w:proofErr w:type="spellStart"/>
      <w:r w:rsidRPr="00C11ADF">
        <w:rPr>
          <w:rFonts w:ascii="Times New Roman" w:hAnsi="Times New Roman" w:cs="Times New Roman"/>
          <w:sz w:val="24"/>
          <w:szCs w:val="24"/>
        </w:rPr>
        <w:t>selfie</w:t>
      </w:r>
      <w:proofErr w:type="spellEnd"/>
      <w:r w:rsidR="00C74433" w:rsidRPr="00C11ADF">
        <w:rPr>
          <w:rFonts w:ascii="Times New Roman" w:hAnsi="Times New Roman" w:cs="Times New Roman"/>
          <w:sz w:val="24"/>
          <w:szCs w:val="24"/>
        </w:rPr>
        <w:t>»</w:t>
      </w:r>
      <w:r w:rsidRPr="00C11ADF">
        <w:rPr>
          <w:rFonts w:ascii="Times New Roman" w:hAnsi="Times New Roman" w:cs="Times New Roman"/>
          <w:sz w:val="24"/>
          <w:szCs w:val="24"/>
        </w:rPr>
        <w:t xml:space="preserve"> blir premiert, så husk: vær kreativ;)</w:t>
      </w:r>
    </w:p>
    <w:p w14:paraId="2569D062" w14:textId="77777777" w:rsidR="00EF406A" w:rsidRPr="00C11ADF" w:rsidRDefault="00EF406A" w:rsidP="00EF406A">
      <w:pPr>
        <w:rPr>
          <w:rFonts w:ascii="Times New Roman" w:hAnsi="Times New Roman" w:cs="Times New Roman"/>
          <w:sz w:val="24"/>
          <w:szCs w:val="24"/>
        </w:rPr>
      </w:pPr>
      <w:r w:rsidRPr="00C11ADF">
        <w:rPr>
          <w:rFonts w:ascii="Times New Roman" w:hAnsi="Times New Roman" w:cs="Times New Roman"/>
          <w:sz w:val="24"/>
          <w:szCs w:val="24"/>
        </w:rPr>
        <w:t>Kampanjen i fjor var veldig bra. Mye erfaringer, og nå en ny kampanje. Foredrag på alle tre påskeleirer, en blogg med artikler rundt temaet. Kampanje.no? Kan gjøres mer tilgjengelig.</w:t>
      </w:r>
    </w:p>
    <w:p w14:paraId="676C15D8" w14:textId="77777777" w:rsidR="00EF406A" w:rsidRPr="00C11ADF" w:rsidRDefault="00EF406A" w:rsidP="00EF406A">
      <w:pPr>
        <w:rPr>
          <w:rFonts w:ascii="Times New Roman" w:hAnsi="Times New Roman" w:cs="Times New Roman"/>
          <w:sz w:val="24"/>
          <w:szCs w:val="24"/>
        </w:rPr>
      </w:pPr>
      <w:r w:rsidRPr="00C11ADF">
        <w:rPr>
          <w:rFonts w:ascii="Times New Roman" w:hAnsi="Times New Roman" w:cs="Times New Roman"/>
          <w:sz w:val="24"/>
          <w:szCs w:val="24"/>
        </w:rPr>
        <w:t>Kampanjen avsluttes 11. mai.</w:t>
      </w:r>
    </w:p>
    <w:p w14:paraId="388EDBEE" w14:textId="77777777" w:rsidR="00EF406A" w:rsidRDefault="00EF406A" w:rsidP="00EF406A">
      <w:pPr>
        <w:rPr>
          <w:rFonts w:ascii="Times New Roman" w:hAnsi="Times New Roman" w:cs="Times New Roman"/>
          <w:sz w:val="24"/>
          <w:szCs w:val="24"/>
        </w:rPr>
      </w:pPr>
      <w:r w:rsidRPr="00C11ADF">
        <w:rPr>
          <w:rFonts w:ascii="Times New Roman" w:hAnsi="Times New Roman" w:cs="Times New Roman"/>
          <w:sz w:val="24"/>
          <w:szCs w:val="24"/>
        </w:rPr>
        <w:t>Gi en tommel opp for utdanning!</w:t>
      </w:r>
    </w:p>
    <w:p w14:paraId="6BAE0952" w14:textId="0EA889E6" w:rsidR="007834DA" w:rsidRPr="00C11ADF" w:rsidRDefault="007834DA" w:rsidP="00EF406A">
      <w:pPr>
        <w:rPr>
          <w:rFonts w:ascii="Times New Roman" w:hAnsi="Times New Roman" w:cs="Times New Roman"/>
          <w:sz w:val="24"/>
          <w:szCs w:val="24"/>
        </w:rPr>
      </w:pPr>
      <w:r>
        <w:rPr>
          <w:rFonts w:ascii="Times New Roman" w:hAnsi="Times New Roman" w:cs="Times New Roman"/>
          <w:sz w:val="24"/>
          <w:szCs w:val="24"/>
        </w:rPr>
        <w:t>Det åpnes for debatt:</w:t>
      </w:r>
    </w:p>
    <w:p w14:paraId="5B9818D8" w14:textId="77777777" w:rsidR="00EF406A" w:rsidRPr="00C11ADF" w:rsidRDefault="00EF406A" w:rsidP="00EF406A">
      <w:pPr>
        <w:rPr>
          <w:rFonts w:ascii="Times New Roman" w:hAnsi="Times New Roman" w:cs="Times New Roman"/>
          <w:sz w:val="24"/>
          <w:szCs w:val="24"/>
        </w:rPr>
      </w:pPr>
      <w:r w:rsidRPr="00C11ADF">
        <w:rPr>
          <w:rFonts w:ascii="Times New Roman" w:hAnsi="Times New Roman" w:cs="Times New Roman"/>
          <w:sz w:val="24"/>
          <w:szCs w:val="24"/>
        </w:rPr>
        <w:t>Noe større kan gjennomføres neste år?</w:t>
      </w:r>
    </w:p>
    <w:p w14:paraId="74FDF912" w14:textId="77777777" w:rsidR="0005055C" w:rsidRPr="00C11ADF" w:rsidRDefault="0005055C" w:rsidP="00524B4D">
      <w:pPr>
        <w:rPr>
          <w:rFonts w:ascii="Times New Roman" w:hAnsi="Times New Roman" w:cs="Times New Roman"/>
          <w:sz w:val="24"/>
          <w:szCs w:val="24"/>
        </w:rPr>
      </w:pPr>
    </w:p>
    <w:p w14:paraId="4E49293D" w14:textId="77777777" w:rsidR="0005055C" w:rsidRPr="00C11ADF" w:rsidRDefault="0005055C" w:rsidP="00524B4D">
      <w:pPr>
        <w:rPr>
          <w:rFonts w:ascii="Times New Roman" w:hAnsi="Times New Roman" w:cs="Times New Roman"/>
          <w:sz w:val="24"/>
          <w:szCs w:val="24"/>
        </w:rPr>
      </w:pPr>
    </w:p>
    <w:p w14:paraId="49E12CBD" w14:textId="77777777" w:rsidR="0030136A" w:rsidRPr="00C11ADF" w:rsidRDefault="0030136A" w:rsidP="00524B4D">
      <w:pPr>
        <w:rPr>
          <w:rFonts w:ascii="Times New Roman" w:hAnsi="Times New Roman" w:cs="Times New Roman"/>
          <w:sz w:val="24"/>
          <w:szCs w:val="24"/>
        </w:rPr>
      </w:pPr>
    </w:p>
    <w:p w14:paraId="00075968" w14:textId="61F413F2" w:rsidR="00524B4D" w:rsidRPr="00C11ADF" w:rsidRDefault="00524B4D" w:rsidP="00524B4D">
      <w:pPr>
        <w:pStyle w:val="Overskrift1"/>
      </w:pPr>
      <w:r w:rsidRPr="00C11ADF">
        <w:t>Sak 1</w:t>
      </w:r>
      <w:r w:rsidR="00D46F0B" w:rsidRPr="00C11ADF">
        <w:t>5</w:t>
      </w:r>
      <w:r w:rsidRPr="00C11ADF">
        <w:t>/1</w:t>
      </w:r>
      <w:r w:rsidR="00D46F0B" w:rsidRPr="00C11ADF">
        <w:t>4</w:t>
      </w:r>
      <w:r w:rsidR="007834DA">
        <w:t>: V</w:t>
      </w:r>
      <w:r w:rsidRPr="00C11ADF">
        <w:t>edtak</w:t>
      </w:r>
    </w:p>
    <w:p w14:paraId="34FD8FCC" w14:textId="77777777" w:rsidR="00524B4D" w:rsidRPr="00C11ADF" w:rsidRDefault="00524B4D" w:rsidP="00524B4D">
      <w:pPr>
        <w:pStyle w:val="Saksorientering"/>
      </w:pPr>
    </w:p>
    <w:p w14:paraId="7E82549B" w14:textId="77777777" w:rsidR="00524B4D" w:rsidRPr="00C11ADF" w:rsidRDefault="00730ACD" w:rsidP="00524B4D">
      <w:pPr>
        <w:pStyle w:val="Saksorientering"/>
      </w:pPr>
      <w:r w:rsidRPr="00C11ADF">
        <w:t>Dette er en informasjons- og idemyldringssak, ingen vedtak.</w:t>
      </w:r>
    </w:p>
    <w:p w14:paraId="68F4C16E" w14:textId="77777777" w:rsidR="00524B4D" w:rsidRPr="00C11ADF" w:rsidRDefault="00524B4D" w:rsidP="00524B4D">
      <w:pPr>
        <w:pStyle w:val="Saksorientering"/>
      </w:pPr>
    </w:p>
    <w:p w14:paraId="10AD945F" w14:textId="77777777" w:rsidR="00FE5E8D" w:rsidRDefault="00FE5E8D">
      <w:pPr>
        <w:rPr>
          <w:rFonts w:ascii="Times New Roman" w:hAnsi="Times New Roman" w:cs="Times New Roman"/>
        </w:rPr>
      </w:pPr>
    </w:p>
    <w:p w14:paraId="220DF8B4" w14:textId="77777777" w:rsidR="0032596D" w:rsidRDefault="0032596D">
      <w:pPr>
        <w:rPr>
          <w:rFonts w:ascii="Times New Roman" w:hAnsi="Times New Roman" w:cs="Times New Roman"/>
        </w:rPr>
      </w:pPr>
    </w:p>
    <w:p w14:paraId="0D0AE577" w14:textId="77777777" w:rsidR="0032596D" w:rsidRPr="00C11ADF" w:rsidRDefault="0032596D">
      <w:pPr>
        <w:rPr>
          <w:rFonts w:ascii="Times New Roman" w:hAnsi="Times New Roman" w:cs="Times New Roman"/>
        </w:rPr>
      </w:pPr>
    </w:p>
    <w:p w14:paraId="6E21BA34" w14:textId="77777777" w:rsidR="00D46F0B" w:rsidRPr="00C11ADF" w:rsidRDefault="00D46F0B" w:rsidP="00D46F0B">
      <w:pPr>
        <w:pStyle w:val="Overskrift1"/>
      </w:pPr>
      <w:r w:rsidRPr="00C11ADF">
        <w:t>Sak 16/14 Vervekampanje 2014</w:t>
      </w:r>
    </w:p>
    <w:p w14:paraId="1EF157DA" w14:textId="77777777" w:rsidR="008B0831" w:rsidRPr="00C11ADF" w:rsidRDefault="008B0831" w:rsidP="00D46F0B">
      <w:pPr>
        <w:pStyle w:val="Saksorientering"/>
        <w:shd w:val="clear" w:color="auto" w:fill="B8E08C"/>
      </w:pPr>
    </w:p>
    <w:p w14:paraId="2BC3FC85" w14:textId="77777777" w:rsidR="00913E98" w:rsidRPr="00C11ADF" w:rsidRDefault="00913E98" w:rsidP="00913E98">
      <w:pPr>
        <w:pStyle w:val="Saksorientering"/>
        <w:shd w:val="clear" w:color="auto" w:fill="B8E08C"/>
      </w:pPr>
      <w:r w:rsidRPr="00C11ADF">
        <w:t>NUK har en årlig vervekampanje</w:t>
      </w:r>
      <w:r w:rsidR="00F34566" w:rsidRPr="00C11ADF">
        <w:t xml:space="preserve"> for å spre informasjon om NUK og for å få flere medlemmer.</w:t>
      </w:r>
    </w:p>
    <w:p w14:paraId="18BB483F" w14:textId="77777777" w:rsidR="008B0831" w:rsidRPr="00C11ADF" w:rsidRDefault="008B0831" w:rsidP="00D46F0B">
      <w:pPr>
        <w:pStyle w:val="Saksorientering"/>
        <w:shd w:val="clear" w:color="auto" w:fill="B8E08C"/>
      </w:pPr>
    </w:p>
    <w:p w14:paraId="63CF48C4" w14:textId="77777777" w:rsidR="008B0831" w:rsidRPr="00C11ADF" w:rsidRDefault="008B0831" w:rsidP="00D46F0B">
      <w:pPr>
        <w:pStyle w:val="Saksorientering"/>
        <w:shd w:val="clear" w:color="auto" w:fill="B8E08C"/>
      </w:pPr>
    </w:p>
    <w:p w14:paraId="222763AB" w14:textId="77777777" w:rsidR="00D46F0B" w:rsidRPr="00C11ADF" w:rsidRDefault="00D46F0B" w:rsidP="00D46F0B">
      <w:pPr>
        <w:spacing w:line="240" w:lineRule="auto"/>
        <w:rPr>
          <w:rFonts w:ascii="Times New Roman" w:hAnsi="Times New Roman" w:cs="Times New Roman"/>
        </w:rPr>
      </w:pPr>
    </w:p>
    <w:p w14:paraId="5C275024" w14:textId="77777777" w:rsidR="00A551B5" w:rsidRPr="00C11ADF" w:rsidRDefault="004A75B7" w:rsidP="00E7629E">
      <w:pPr>
        <w:rPr>
          <w:rFonts w:ascii="Times New Roman" w:hAnsi="Times New Roman" w:cs="Times New Roman"/>
          <w:sz w:val="24"/>
          <w:szCs w:val="24"/>
        </w:rPr>
      </w:pPr>
      <w:r w:rsidRPr="00C11ADF">
        <w:rPr>
          <w:rFonts w:ascii="Times New Roman" w:hAnsi="Times New Roman" w:cs="Times New Roman"/>
          <w:sz w:val="24"/>
          <w:szCs w:val="24"/>
        </w:rPr>
        <w:t xml:space="preserve">Kontoret foreslår å ha kampanjen fra </w:t>
      </w:r>
      <w:r w:rsidR="00F34566" w:rsidRPr="00C11ADF">
        <w:rPr>
          <w:rFonts w:ascii="Times New Roman" w:hAnsi="Times New Roman" w:cs="Times New Roman"/>
          <w:sz w:val="24"/>
          <w:szCs w:val="24"/>
        </w:rPr>
        <w:t>24. august til 21. september</w:t>
      </w:r>
      <w:r w:rsidRPr="00C11ADF">
        <w:rPr>
          <w:rFonts w:ascii="Times New Roman" w:hAnsi="Times New Roman" w:cs="Times New Roman"/>
          <w:sz w:val="24"/>
          <w:szCs w:val="24"/>
        </w:rPr>
        <w:t xml:space="preserve"> 2014. Da blir kampanjen i de to ukene før og de to ukene etter Landsmøtet.</w:t>
      </w:r>
    </w:p>
    <w:p w14:paraId="6B3A57AE" w14:textId="77777777" w:rsidR="00E7629E" w:rsidRPr="00C11ADF" w:rsidRDefault="00E7629E" w:rsidP="00E7629E">
      <w:pPr>
        <w:rPr>
          <w:rFonts w:ascii="Times New Roman" w:hAnsi="Times New Roman" w:cs="Times New Roman"/>
          <w:sz w:val="24"/>
          <w:szCs w:val="24"/>
        </w:rPr>
      </w:pPr>
      <w:r w:rsidRPr="00C11ADF">
        <w:rPr>
          <w:rFonts w:ascii="Times New Roman" w:hAnsi="Times New Roman" w:cs="Times New Roman"/>
          <w:sz w:val="24"/>
          <w:szCs w:val="24"/>
        </w:rPr>
        <w:t xml:space="preserve">AUV foreslår å ha vervekampanjen fra 6. september til 2. oktober. Da blir kampanjen fra LM og til LS høst. </w:t>
      </w:r>
    </w:p>
    <w:p w14:paraId="3842AFEA" w14:textId="77777777" w:rsidR="004A75B7" w:rsidRPr="00C11ADF" w:rsidRDefault="00E7629E" w:rsidP="00E7629E">
      <w:pPr>
        <w:rPr>
          <w:rFonts w:ascii="Times New Roman" w:hAnsi="Times New Roman" w:cs="Times New Roman"/>
          <w:sz w:val="24"/>
          <w:szCs w:val="24"/>
        </w:rPr>
      </w:pPr>
      <w:r w:rsidRPr="00C11ADF">
        <w:rPr>
          <w:rFonts w:ascii="Times New Roman" w:hAnsi="Times New Roman" w:cs="Times New Roman"/>
          <w:sz w:val="24"/>
          <w:szCs w:val="24"/>
        </w:rPr>
        <w:t>Hva syns dere er best?</w:t>
      </w:r>
    </w:p>
    <w:p w14:paraId="0D8CE5CA" w14:textId="58D218EB" w:rsidR="004A75B7" w:rsidRPr="00C11ADF" w:rsidRDefault="004A75B7" w:rsidP="00E7629E">
      <w:pPr>
        <w:rPr>
          <w:rFonts w:ascii="Times New Roman" w:hAnsi="Times New Roman" w:cs="Times New Roman"/>
          <w:sz w:val="24"/>
          <w:szCs w:val="24"/>
        </w:rPr>
      </w:pPr>
      <w:r w:rsidRPr="00C11ADF">
        <w:rPr>
          <w:rFonts w:ascii="Times New Roman" w:hAnsi="Times New Roman" w:cs="Times New Roman"/>
          <w:sz w:val="24"/>
          <w:szCs w:val="24"/>
        </w:rPr>
        <w:t>Skal vi starte kampanjen med en vervesøndag? Det første året fungerte dette fint, men i fjor var det ikke mye blest run</w:t>
      </w:r>
      <w:r w:rsidR="007834DA">
        <w:rPr>
          <w:rFonts w:ascii="Times New Roman" w:hAnsi="Times New Roman" w:cs="Times New Roman"/>
          <w:sz w:val="24"/>
          <w:szCs w:val="24"/>
        </w:rPr>
        <w:t>dt vervesøndagen. Hva synes LS?</w:t>
      </w:r>
    </w:p>
    <w:p w14:paraId="715821C3" w14:textId="248F179C" w:rsidR="004A75B7" w:rsidRPr="00C11ADF" w:rsidRDefault="004A75B7" w:rsidP="00E7629E">
      <w:pPr>
        <w:rPr>
          <w:rFonts w:ascii="Times New Roman" w:hAnsi="Times New Roman" w:cs="Times New Roman"/>
          <w:sz w:val="24"/>
          <w:szCs w:val="24"/>
        </w:rPr>
      </w:pPr>
      <w:r w:rsidRPr="00C11ADF">
        <w:rPr>
          <w:rFonts w:ascii="Times New Roman" w:hAnsi="Times New Roman" w:cs="Times New Roman"/>
          <w:sz w:val="24"/>
          <w:szCs w:val="24"/>
        </w:rPr>
        <w:t>Vi trenger minst to personer som kan lede vervekampanjen. Dette er helst to stykker i LS som brenner for NUK og at vi skal få flere medlemmer</w:t>
      </w:r>
      <w:r w:rsidR="007834DA">
        <w:rPr>
          <w:rFonts w:ascii="Times New Roman" w:hAnsi="Times New Roman" w:cs="Times New Roman"/>
          <w:sz w:val="24"/>
          <w:szCs w:val="24"/>
        </w:rPr>
        <w:t>.</w:t>
      </w:r>
      <w:r w:rsidRPr="00C11ADF">
        <w:rPr>
          <w:rFonts w:ascii="Times New Roman" w:hAnsi="Times New Roman" w:cs="Times New Roman"/>
          <w:sz w:val="24"/>
          <w:szCs w:val="24"/>
        </w:rPr>
        <w:t xml:space="preserve"> Oppgaven er å utarbeide materiell sammen med kontoret, kontakte lokallag og få med ungdommene på kampanjen, starte et </w:t>
      </w:r>
      <w:proofErr w:type="spellStart"/>
      <w:r w:rsidRPr="00C11ADF">
        <w:rPr>
          <w:rFonts w:ascii="Times New Roman" w:hAnsi="Times New Roman" w:cs="Times New Roman"/>
          <w:sz w:val="24"/>
          <w:szCs w:val="24"/>
        </w:rPr>
        <w:t>facebook-event</w:t>
      </w:r>
      <w:proofErr w:type="spellEnd"/>
      <w:r w:rsidRPr="00C11ADF">
        <w:rPr>
          <w:rFonts w:ascii="Times New Roman" w:hAnsi="Times New Roman" w:cs="Times New Roman"/>
          <w:sz w:val="24"/>
          <w:szCs w:val="24"/>
        </w:rPr>
        <w:t xml:space="preserve"> og holde liv i dette under kampanjen.</w:t>
      </w:r>
      <w:r w:rsidR="00E7629E" w:rsidRPr="00C11ADF">
        <w:rPr>
          <w:rFonts w:ascii="Times New Roman" w:hAnsi="Times New Roman" w:cs="Times New Roman"/>
          <w:sz w:val="24"/>
          <w:szCs w:val="24"/>
        </w:rPr>
        <w:t xml:space="preserve"> I tillegg kan man tenke seg en konkurranse, artikler til Q, Credimus, nuk.no, St. Olav og menighetsblader. </w:t>
      </w:r>
    </w:p>
    <w:p w14:paraId="5D143C8F" w14:textId="77777777" w:rsidR="00EF406A" w:rsidRPr="00C11ADF" w:rsidRDefault="00EF406A" w:rsidP="00EF406A">
      <w:pPr>
        <w:rPr>
          <w:rFonts w:ascii="Times New Roman" w:hAnsi="Times New Roman" w:cs="Times New Roman"/>
          <w:sz w:val="24"/>
          <w:szCs w:val="24"/>
        </w:rPr>
      </w:pPr>
      <w:r w:rsidRPr="00C11ADF">
        <w:rPr>
          <w:rFonts w:ascii="Times New Roman" w:hAnsi="Times New Roman" w:cs="Times New Roman"/>
          <w:sz w:val="24"/>
          <w:szCs w:val="24"/>
        </w:rPr>
        <w:t xml:space="preserve">I fjor ble 70 vervet, og 50 året før. To stykker i LS som skal være hovedarrangører. Disse to skal utarbeide en velkomstpakke, informasjonsskriv til nye medlemmer. Kontakte lokallag og verve dem til å bli med å verve. Styre </w:t>
      </w:r>
      <w:proofErr w:type="spellStart"/>
      <w:r w:rsidRPr="00C11ADF">
        <w:rPr>
          <w:rFonts w:ascii="Times New Roman" w:hAnsi="Times New Roman" w:cs="Times New Roman"/>
          <w:sz w:val="24"/>
          <w:szCs w:val="24"/>
        </w:rPr>
        <w:t>facebook</w:t>
      </w:r>
      <w:proofErr w:type="spellEnd"/>
      <w:r w:rsidRPr="00C11ADF">
        <w:rPr>
          <w:rFonts w:ascii="Times New Roman" w:hAnsi="Times New Roman" w:cs="Times New Roman"/>
          <w:sz w:val="24"/>
          <w:szCs w:val="24"/>
        </w:rPr>
        <w:t xml:space="preserve">-gruppe. </w:t>
      </w:r>
    </w:p>
    <w:p w14:paraId="6C642A90" w14:textId="77777777" w:rsidR="00EF406A" w:rsidRPr="00C11ADF" w:rsidRDefault="00EF406A" w:rsidP="00EF406A">
      <w:pPr>
        <w:rPr>
          <w:rFonts w:ascii="Times New Roman" w:hAnsi="Times New Roman" w:cs="Times New Roman"/>
          <w:sz w:val="24"/>
          <w:szCs w:val="24"/>
        </w:rPr>
      </w:pPr>
      <w:r w:rsidRPr="00C11ADF">
        <w:rPr>
          <w:rFonts w:ascii="Times New Roman" w:hAnsi="Times New Roman" w:cs="Times New Roman"/>
          <w:sz w:val="24"/>
          <w:szCs w:val="24"/>
        </w:rPr>
        <w:t>Fordel: flere medlemmer, men også markedsføring av NUK. Hva er NUK, hva driver vi med? Så voksne kan vite hva vi gjør.</w:t>
      </w:r>
    </w:p>
    <w:p w14:paraId="59C1D6BD" w14:textId="77777777" w:rsidR="00EF406A" w:rsidRPr="00C11ADF" w:rsidRDefault="00EF406A" w:rsidP="00EF406A">
      <w:pPr>
        <w:pStyle w:val="Listeavsnitt"/>
        <w:numPr>
          <w:ilvl w:val="0"/>
          <w:numId w:val="38"/>
        </w:numPr>
        <w:rPr>
          <w:rFonts w:ascii="Times New Roman" w:hAnsi="Times New Roman" w:cs="Times New Roman"/>
          <w:sz w:val="24"/>
          <w:szCs w:val="24"/>
        </w:rPr>
      </w:pPr>
      <w:r w:rsidRPr="00C11ADF">
        <w:rPr>
          <w:rFonts w:ascii="Times New Roman" w:hAnsi="Times New Roman" w:cs="Times New Roman"/>
          <w:sz w:val="24"/>
          <w:szCs w:val="24"/>
        </w:rPr>
        <w:t>Vi alle kan verve noen i familien, som forberedelse til kampanjen.</w:t>
      </w:r>
    </w:p>
    <w:p w14:paraId="7C57F762" w14:textId="77777777" w:rsidR="00EF406A" w:rsidRPr="00C11ADF" w:rsidRDefault="00EF406A" w:rsidP="00EF406A">
      <w:pPr>
        <w:pStyle w:val="Listeavsnitt"/>
        <w:numPr>
          <w:ilvl w:val="0"/>
          <w:numId w:val="38"/>
        </w:numPr>
        <w:rPr>
          <w:rFonts w:ascii="Times New Roman" w:hAnsi="Times New Roman" w:cs="Times New Roman"/>
          <w:sz w:val="24"/>
          <w:szCs w:val="24"/>
        </w:rPr>
      </w:pPr>
      <w:r w:rsidRPr="00C11ADF">
        <w:rPr>
          <w:rFonts w:ascii="Times New Roman" w:hAnsi="Times New Roman" w:cs="Times New Roman"/>
          <w:sz w:val="24"/>
          <w:szCs w:val="24"/>
        </w:rPr>
        <w:t>Ikke mye jobb, Stab sender ut og gjør det praktiske. Dere skal ha oppfølging og se hvordan det står til. Lage material: plakat, brosjyre. Ting går av seg selv.</w:t>
      </w:r>
    </w:p>
    <w:p w14:paraId="55BA6BED" w14:textId="5DE937DC" w:rsidR="00EF406A" w:rsidRPr="00C11ADF" w:rsidRDefault="00EF406A" w:rsidP="00EF406A">
      <w:pPr>
        <w:pStyle w:val="Listeavsnitt"/>
        <w:numPr>
          <w:ilvl w:val="0"/>
          <w:numId w:val="38"/>
        </w:numPr>
        <w:rPr>
          <w:rFonts w:ascii="Times New Roman" w:hAnsi="Times New Roman" w:cs="Times New Roman"/>
          <w:sz w:val="24"/>
          <w:szCs w:val="24"/>
        </w:rPr>
      </w:pPr>
      <w:r w:rsidRPr="00C11ADF">
        <w:rPr>
          <w:rFonts w:ascii="Times New Roman" w:hAnsi="Times New Roman" w:cs="Times New Roman"/>
          <w:sz w:val="24"/>
          <w:szCs w:val="24"/>
        </w:rPr>
        <w:t xml:space="preserve">Catherina Bui og Cornelia Ramse </w:t>
      </w:r>
      <w:r w:rsidR="007834DA">
        <w:rPr>
          <w:rFonts w:ascii="Times New Roman" w:hAnsi="Times New Roman" w:cs="Times New Roman"/>
          <w:sz w:val="24"/>
          <w:szCs w:val="24"/>
        </w:rPr>
        <w:t>foreslås som prosjektansvarlige</w:t>
      </w:r>
    </w:p>
    <w:p w14:paraId="6411C898" w14:textId="7EAA7534" w:rsidR="0005055C" w:rsidRPr="007834DA" w:rsidRDefault="007834DA" w:rsidP="007834DA">
      <w:pPr>
        <w:pStyle w:val="Listeavsnitt"/>
        <w:numPr>
          <w:ilvl w:val="0"/>
          <w:numId w:val="38"/>
        </w:numPr>
        <w:rPr>
          <w:rFonts w:ascii="Times New Roman" w:hAnsi="Times New Roman" w:cs="Times New Roman"/>
          <w:sz w:val="24"/>
          <w:szCs w:val="24"/>
        </w:rPr>
      </w:pPr>
      <w:r>
        <w:rPr>
          <w:rFonts w:ascii="Times New Roman" w:hAnsi="Times New Roman" w:cs="Times New Roman"/>
          <w:sz w:val="24"/>
          <w:szCs w:val="24"/>
        </w:rPr>
        <w:t>Tidspunkt foreslås</w:t>
      </w:r>
      <w:r w:rsidR="00EF406A" w:rsidRPr="00C11ADF">
        <w:rPr>
          <w:rFonts w:ascii="Times New Roman" w:hAnsi="Times New Roman" w:cs="Times New Roman"/>
          <w:sz w:val="24"/>
          <w:szCs w:val="24"/>
        </w:rPr>
        <w:t xml:space="preserve"> fra 6. september til 2. oktober</w:t>
      </w:r>
    </w:p>
    <w:p w14:paraId="194961A3" w14:textId="1F59E343" w:rsidR="00D46F0B" w:rsidRPr="00C11ADF" w:rsidRDefault="007834DA" w:rsidP="00D46F0B">
      <w:pPr>
        <w:pStyle w:val="Overskrift1"/>
      </w:pPr>
      <w:r>
        <w:t>Sak 16/14: V</w:t>
      </w:r>
      <w:r w:rsidR="00D46F0B" w:rsidRPr="00C11ADF">
        <w:t>edtak</w:t>
      </w:r>
    </w:p>
    <w:p w14:paraId="2F336BB4" w14:textId="77777777" w:rsidR="00D46F0B" w:rsidRPr="00C11ADF" w:rsidRDefault="00D46F0B" w:rsidP="00D46F0B">
      <w:pPr>
        <w:pStyle w:val="Saksorientering"/>
      </w:pPr>
    </w:p>
    <w:p w14:paraId="62B7A8C9" w14:textId="680B88EF" w:rsidR="004A75B7" w:rsidRPr="00C11ADF" w:rsidRDefault="007834DA" w:rsidP="00D46F0B">
      <w:pPr>
        <w:pStyle w:val="Saksorientering"/>
      </w:pPr>
      <w:r>
        <w:t>Vervekampanjen gjennomføres 06.09-02.10.2014, det gjennomføres vervesøndag.</w:t>
      </w:r>
    </w:p>
    <w:p w14:paraId="3AD32367" w14:textId="1A8D8FD3" w:rsidR="004A75B7" w:rsidRPr="00C11ADF" w:rsidRDefault="007834DA" w:rsidP="00D46F0B">
      <w:pPr>
        <w:pStyle w:val="Saksorientering"/>
      </w:pPr>
      <w:r>
        <w:t>Catherina Bui og Cornelia Ramse valgt til prosjektansvarlige.</w:t>
      </w:r>
    </w:p>
    <w:p w14:paraId="5101EDF9" w14:textId="77777777" w:rsidR="00D46F0B" w:rsidRPr="00C11ADF" w:rsidRDefault="00D46F0B" w:rsidP="00D46F0B">
      <w:pPr>
        <w:pStyle w:val="Saksorientering"/>
      </w:pPr>
    </w:p>
    <w:p w14:paraId="52135534" w14:textId="77777777" w:rsidR="00306469" w:rsidRDefault="00306469" w:rsidP="00D46F0B">
      <w:pPr>
        <w:rPr>
          <w:rFonts w:ascii="Times New Roman" w:eastAsia="Times New Roman" w:hAnsi="Times New Roman" w:cs="Times New Roman"/>
          <w:color w:val="FFFFFF"/>
          <w:sz w:val="28"/>
          <w:szCs w:val="28"/>
          <w:lang w:val="da-DK" w:eastAsia="nb-NO"/>
        </w:rPr>
      </w:pPr>
    </w:p>
    <w:p w14:paraId="56703304" w14:textId="77777777" w:rsidR="007834DA" w:rsidRDefault="007834DA" w:rsidP="00D46F0B">
      <w:pPr>
        <w:rPr>
          <w:rFonts w:ascii="Times New Roman" w:eastAsia="Times New Roman" w:hAnsi="Times New Roman" w:cs="Times New Roman"/>
          <w:color w:val="FFFFFF"/>
          <w:sz w:val="28"/>
          <w:szCs w:val="28"/>
          <w:lang w:val="da-DK" w:eastAsia="nb-NO"/>
        </w:rPr>
      </w:pPr>
    </w:p>
    <w:p w14:paraId="6C5F4F9D" w14:textId="77777777" w:rsidR="007834DA" w:rsidRPr="00C11ADF" w:rsidRDefault="007834DA" w:rsidP="00D46F0B">
      <w:pPr>
        <w:rPr>
          <w:rFonts w:ascii="Times New Roman" w:eastAsia="Times New Roman" w:hAnsi="Times New Roman" w:cs="Times New Roman"/>
          <w:color w:val="FFFFFF"/>
          <w:sz w:val="28"/>
          <w:szCs w:val="28"/>
          <w:lang w:val="da-DK" w:eastAsia="nb-NO"/>
        </w:rPr>
      </w:pPr>
    </w:p>
    <w:p w14:paraId="4AB88D5F" w14:textId="77777777" w:rsidR="00D46F0B" w:rsidRPr="00C11ADF" w:rsidRDefault="00D46F0B" w:rsidP="00D46F0B">
      <w:pPr>
        <w:pStyle w:val="Overskrift1"/>
      </w:pPr>
      <w:r w:rsidRPr="00C11ADF">
        <w:t xml:space="preserve">Sak </w:t>
      </w:r>
      <w:r w:rsidR="008B0831" w:rsidRPr="00C11ADF">
        <w:t>17</w:t>
      </w:r>
      <w:r w:rsidRPr="00C11ADF">
        <w:t>/1</w:t>
      </w:r>
      <w:r w:rsidR="008B0831" w:rsidRPr="00C11ADF">
        <w:t>4</w:t>
      </w:r>
      <w:r w:rsidRPr="00C11ADF">
        <w:t xml:space="preserve"> </w:t>
      </w:r>
      <w:r w:rsidR="008B0831" w:rsidRPr="00C11ADF">
        <w:t>Økumenisk arbeid</w:t>
      </w:r>
    </w:p>
    <w:p w14:paraId="25145B6B" w14:textId="77777777" w:rsidR="00D46F0B" w:rsidRPr="00C11ADF" w:rsidRDefault="00D46F0B" w:rsidP="00D46F0B">
      <w:pPr>
        <w:pStyle w:val="Saksorientering"/>
        <w:shd w:val="clear" w:color="auto" w:fill="B8E08C"/>
      </w:pPr>
    </w:p>
    <w:p w14:paraId="1903CC8C" w14:textId="77777777" w:rsidR="00D46F0B" w:rsidRPr="00C11ADF" w:rsidRDefault="00420652" w:rsidP="00D46F0B">
      <w:pPr>
        <w:pStyle w:val="Saksorientering"/>
        <w:shd w:val="clear" w:color="auto" w:fill="B8E08C"/>
      </w:pPr>
      <w:r w:rsidRPr="00C11ADF">
        <w:t xml:space="preserve">Josef Ottersen sitter i styret til Unges Kristne Råd, en økumenisk organisasjon som beskriver seg selv med disse ord: «Et møtested for kristne kirker og trossamfunn, og en arena for å bygge gjensidig forståelse og respekt.». </w:t>
      </w:r>
      <w:r w:rsidR="00786FDF" w:rsidRPr="00C11ADF">
        <w:t>Josef foreslår at NUK finner en løsning som sikrer at NUK har en representant til Unges Kristne Råd.</w:t>
      </w:r>
    </w:p>
    <w:p w14:paraId="41CAE4EF" w14:textId="77777777" w:rsidR="00D46F0B" w:rsidRPr="00C11ADF" w:rsidRDefault="00D46F0B" w:rsidP="00D46F0B">
      <w:pPr>
        <w:pStyle w:val="Saksorientering"/>
        <w:shd w:val="clear" w:color="auto" w:fill="B8E08C"/>
      </w:pPr>
    </w:p>
    <w:p w14:paraId="1FBD8901" w14:textId="77777777" w:rsidR="00D46F0B" w:rsidRPr="00C11ADF" w:rsidRDefault="00D46F0B" w:rsidP="00D46F0B">
      <w:pPr>
        <w:rPr>
          <w:rFonts w:ascii="Times New Roman" w:hAnsi="Times New Roman" w:cs="Times New Roman"/>
        </w:rPr>
      </w:pPr>
    </w:p>
    <w:p w14:paraId="453DBF95" w14:textId="6D25AAEE" w:rsidR="00D46F0B" w:rsidRPr="00C11ADF" w:rsidRDefault="007834DA" w:rsidP="00D46F0B">
      <w:pPr>
        <w:rPr>
          <w:rFonts w:ascii="Times New Roman" w:hAnsi="Times New Roman" w:cs="Times New Roman"/>
          <w:sz w:val="24"/>
        </w:rPr>
      </w:pPr>
      <w:r>
        <w:rPr>
          <w:rFonts w:ascii="Times New Roman" w:hAnsi="Times New Roman" w:cs="Times New Roman"/>
          <w:sz w:val="24"/>
        </w:rPr>
        <w:t xml:space="preserve">AUV presenterer </w:t>
      </w:r>
      <w:r w:rsidR="00786FDF" w:rsidRPr="00C11ADF">
        <w:rPr>
          <w:rFonts w:ascii="Times New Roman" w:hAnsi="Times New Roman" w:cs="Times New Roman"/>
          <w:sz w:val="24"/>
        </w:rPr>
        <w:t>Josef</w:t>
      </w:r>
      <w:r>
        <w:rPr>
          <w:rFonts w:ascii="Times New Roman" w:hAnsi="Times New Roman" w:cs="Times New Roman"/>
          <w:sz w:val="24"/>
        </w:rPr>
        <w:t xml:space="preserve"> Ottersens forslag:</w:t>
      </w:r>
      <w:r w:rsidR="00786FDF" w:rsidRPr="00C11ADF">
        <w:rPr>
          <w:rFonts w:ascii="Times New Roman" w:hAnsi="Times New Roman" w:cs="Times New Roman"/>
          <w:sz w:val="24"/>
        </w:rPr>
        <w:t xml:space="preserve"> </w:t>
      </w:r>
    </w:p>
    <w:p w14:paraId="6CEB9742" w14:textId="77777777" w:rsidR="00786FDF" w:rsidRPr="00C11ADF" w:rsidRDefault="00786FDF" w:rsidP="00786FDF">
      <w:pPr>
        <w:pStyle w:val="Listeavsnitt"/>
        <w:numPr>
          <w:ilvl w:val="0"/>
          <w:numId w:val="37"/>
        </w:numPr>
        <w:rPr>
          <w:rFonts w:ascii="Times New Roman" w:hAnsi="Times New Roman" w:cs="Times New Roman"/>
          <w:sz w:val="24"/>
        </w:rPr>
      </w:pPr>
      <w:r w:rsidRPr="00C11ADF">
        <w:rPr>
          <w:rFonts w:ascii="Times New Roman" w:hAnsi="Times New Roman" w:cs="Times New Roman"/>
          <w:sz w:val="24"/>
        </w:rPr>
        <w:t xml:space="preserve">LS oppnevner en person som økumenisk kontaktperson og styremedlem i Unges Kristne Råd, med virkning fra dette LS. </w:t>
      </w:r>
    </w:p>
    <w:p w14:paraId="2516C0E7" w14:textId="77777777" w:rsidR="00786FDF" w:rsidRPr="00C11ADF" w:rsidRDefault="00786FDF" w:rsidP="00786FDF">
      <w:pPr>
        <w:ind w:left="360"/>
        <w:rPr>
          <w:rFonts w:ascii="Times New Roman" w:hAnsi="Times New Roman" w:cs="Times New Roman"/>
          <w:sz w:val="24"/>
        </w:rPr>
      </w:pPr>
      <w:r w:rsidRPr="00C11ADF">
        <w:rPr>
          <w:rFonts w:ascii="Times New Roman" w:hAnsi="Times New Roman" w:cs="Times New Roman"/>
          <w:sz w:val="24"/>
        </w:rPr>
        <w:t>og/eller</w:t>
      </w:r>
    </w:p>
    <w:p w14:paraId="74F3368E" w14:textId="77777777" w:rsidR="00873AB6" w:rsidRPr="00C11ADF" w:rsidRDefault="00786FDF" w:rsidP="00873AB6">
      <w:pPr>
        <w:pStyle w:val="Listeavsnitt"/>
        <w:numPr>
          <w:ilvl w:val="0"/>
          <w:numId w:val="37"/>
        </w:numPr>
        <w:rPr>
          <w:rFonts w:ascii="Times New Roman" w:hAnsi="Times New Roman" w:cs="Times New Roman"/>
          <w:sz w:val="24"/>
        </w:rPr>
      </w:pPr>
      <w:r w:rsidRPr="00C11ADF">
        <w:rPr>
          <w:rFonts w:ascii="Times New Roman" w:hAnsi="Times New Roman" w:cs="Times New Roman"/>
          <w:sz w:val="24"/>
        </w:rPr>
        <w:t xml:space="preserve">LS finner frem til retningslinjer for å oppnevne person til økumenisk verv. </w:t>
      </w:r>
      <w:proofErr w:type="spellStart"/>
      <w:r w:rsidRPr="00C11ADF">
        <w:rPr>
          <w:rFonts w:ascii="Times New Roman" w:hAnsi="Times New Roman" w:cs="Times New Roman"/>
          <w:sz w:val="24"/>
        </w:rPr>
        <w:t>Feks</w:t>
      </w:r>
      <w:proofErr w:type="spellEnd"/>
      <w:r w:rsidRPr="00C11ADF">
        <w:rPr>
          <w:rFonts w:ascii="Times New Roman" w:hAnsi="Times New Roman" w:cs="Times New Roman"/>
          <w:sz w:val="24"/>
        </w:rPr>
        <w:t xml:space="preserve"> at vervet besettes på LS mai og har en varighet på ett år, eller velges/bekreftes på LM, eller er "en del av jobben" til AUV</w:t>
      </w:r>
    </w:p>
    <w:p w14:paraId="3180E138" w14:textId="1F7E2077" w:rsidR="006D3674" w:rsidRPr="00C11ADF" w:rsidRDefault="007834DA" w:rsidP="006D3674">
      <w:pPr>
        <w:ind w:left="360"/>
        <w:rPr>
          <w:rFonts w:ascii="Times New Roman" w:hAnsi="Times New Roman" w:cs="Times New Roman"/>
          <w:sz w:val="24"/>
        </w:rPr>
      </w:pPr>
      <w:r>
        <w:rPr>
          <w:rFonts w:ascii="Times New Roman" w:hAnsi="Times New Roman" w:cs="Times New Roman"/>
          <w:sz w:val="24"/>
        </w:rPr>
        <w:t>Det åpnes for diskusjon:</w:t>
      </w:r>
    </w:p>
    <w:p w14:paraId="384CF018" w14:textId="77777777" w:rsidR="00873AB6" w:rsidRPr="00C11ADF" w:rsidRDefault="00E2565B" w:rsidP="00E2565B">
      <w:pPr>
        <w:pStyle w:val="Listeavsnitt"/>
        <w:numPr>
          <w:ilvl w:val="0"/>
          <w:numId w:val="40"/>
        </w:numPr>
        <w:rPr>
          <w:rFonts w:ascii="Times New Roman" w:hAnsi="Times New Roman" w:cs="Times New Roman"/>
          <w:sz w:val="24"/>
        </w:rPr>
      </w:pPr>
      <w:r w:rsidRPr="00C11ADF">
        <w:rPr>
          <w:rFonts w:ascii="Times New Roman" w:hAnsi="Times New Roman" w:cs="Times New Roman"/>
          <w:sz w:val="24"/>
        </w:rPr>
        <w:t>Økumenikk er viktig. Den katolske kirken kan stå frem.</w:t>
      </w:r>
    </w:p>
    <w:p w14:paraId="7AA39EE2" w14:textId="77777777" w:rsidR="002A0E2E" w:rsidRPr="00C11ADF" w:rsidRDefault="002A0E2E" w:rsidP="00E2565B">
      <w:pPr>
        <w:pStyle w:val="Listeavsnitt"/>
        <w:numPr>
          <w:ilvl w:val="0"/>
          <w:numId w:val="40"/>
        </w:numPr>
        <w:rPr>
          <w:rFonts w:ascii="Times New Roman" w:hAnsi="Times New Roman" w:cs="Times New Roman"/>
          <w:sz w:val="24"/>
        </w:rPr>
      </w:pPr>
      <w:r w:rsidRPr="00C11ADF">
        <w:rPr>
          <w:rFonts w:ascii="Times New Roman" w:hAnsi="Times New Roman" w:cs="Times New Roman"/>
          <w:sz w:val="24"/>
        </w:rPr>
        <w:t xml:space="preserve">Får ofte lite igjen for deltakelse på slike møter.  </w:t>
      </w:r>
    </w:p>
    <w:p w14:paraId="72133FF5" w14:textId="77777777" w:rsidR="00E2565B" w:rsidRPr="00C11ADF" w:rsidRDefault="002A0E2E" w:rsidP="00E2565B">
      <w:pPr>
        <w:pStyle w:val="Listeavsnitt"/>
        <w:numPr>
          <w:ilvl w:val="0"/>
          <w:numId w:val="40"/>
        </w:numPr>
        <w:rPr>
          <w:rFonts w:ascii="Times New Roman" w:hAnsi="Times New Roman" w:cs="Times New Roman"/>
          <w:sz w:val="24"/>
        </w:rPr>
      </w:pPr>
      <w:r w:rsidRPr="00C11ADF">
        <w:rPr>
          <w:rFonts w:ascii="Times New Roman" w:hAnsi="Times New Roman" w:cs="Times New Roman"/>
          <w:sz w:val="24"/>
        </w:rPr>
        <w:t>For lite informasjon om vervet til å kunne ta stilling</w:t>
      </w:r>
    </w:p>
    <w:p w14:paraId="67897D95" w14:textId="77777777" w:rsidR="002A0E2E" w:rsidRPr="00C11ADF" w:rsidRDefault="002A0E2E" w:rsidP="002A0E2E">
      <w:pPr>
        <w:pStyle w:val="Listeavsnitt"/>
        <w:rPr>
          <w:rFonts w:ascii="Times New Roman" w:hAnsi="Times New Roman" w:cs="Times New Roman"/>
          <w:sz w:val="24"/>
        </w:rPr>
      </w:pPr>
    </w:p>
    <w:p w14:paraId="20A3A668" w14:textId="77777777" w:rsidR="002A0E2E" w:rsidRPr="00C11ADF" w:rsidRDefault="002A0E2E" w:rsidP="002A0E2E">
      <w:pPr>
        <w:pStyle w:val="Listeavsnitt"/>
        <w:rPr>
          <w:rFonts w:ascii="Times New Roman" w:hAnsi="Times New Roman" w:cs="Times New Roman"/>
          <w:sz w:val="24"/>
        </w:rPr>
      </w:pPr>
      <w:r w:rsidRPr="00C11ADF">
        <w:rPr>
          <w:rFonts w:ascii="Times New Roman" w:hAnsi="Times New Roman" w:cs="Times New Roman"/>
          <w:sz w:val="24"/>
        </w:rPr>
        <w:t xml:space="preserve">Forslag: </w:t>
      </w:r>
    </w:p>
    <w:p w14:paraId="41339F20" w14:textId="77777777" w:rsidR="002A0E2E" w:rsidRPr="00C11ADF" w:rsidRDefault="002A0E2E" w:rsidP="002A0E2E">
      <w:pPr>
        <w:pStyle w:val="Listeavsnitt"/>
        <w:numPr>
          <w:ilvl w:val="0"/>
          <w:numId w:val="40"/>
        </w:numPr>
        <w:rPr>
          <w:rFonts w:ascii="Times New Roman" w:hAnsi="Times New Roman" w:cs="Times New Roman"/>
          <w:sz w:val="24"/>
        </w:rPr>
      </w:pPr>
      <w:r w:rsidRPr="00C11ADF">
        <w:rPr>
          <w:rFonts w:ascii="Times New Roman" w:hAnsi="Times New Roman" w:cs="Times New Roman"/>
          <w:sz w:val="24"/>
        </w:rPr>
        <w:t>AUV stiller en kontaktperson for eksterne representanter, med tanke på innsyn i sakene og NUK generelt</w:t>
      </w:r>
    </w:p>
    <w:p w14:paraId="746C6311" w14:textId="77777777" w:rsidR="002A0E2E" w:rsidRPr="00C11ADF" w:rsidRDefault="002A0E2E" w:rsidP="002A0E2E">
      <w:pPr>
        <w:pStyle w:val="Listeavsnitt"/>
        <w:numPr>
          <w:ilvl w:val="0"/>
          <w:numId w:val="40"/>
        </w:numPr>
        <w:rPr>
          <w:rFonts w:ascii="Times New Roman" w:hAnsi="Times New Roman" w:cs="Times New Roman"/>
          <w:sz w:val="24"/>
        </w:rPr>
      </w:pPr>
      <w:r w:rsidRPr="00C11ADF">
        <w:rPr>
          <w:rFonts w:ascii="Times New Roman" w:hAnsi="Times New Roman" w:cs="Times New Roman"/>
          <w:sz w:val="24"/>
        </w:rPr>
        <w:t>Klare datoer og en konkret periode med verv.</w:t>
      </w:r>
    </w:p>
    <w:p w14:paraId="7D217836" w14:textId="22C3E849" w:rsidR="002A0E2E" w:rsidRPr="00C11ADF" w:rsidRDefault="002A0E2E" w:rsidP="002A0E2E">
      <w:pPr>
        <w:pStyle w:val="Listeavsnitt"/>
        <w:numPr>
          <w:ilvl w:val="0"/>
          <w:numId w:val="40"/>
        </w:numPr>
        <w:rPr>
          <w:rFonts w:ascii="Times New Roman" w:hAnsi="Times New Roman" w:cs="Times New Roman"/>
          <w:sz w:val="24"/>
        </w:rPr>
      </w:pPr>
      <w:r w:rsidRPr="00C11ADF">
        <w:rPr>
          <w:rFonts w:ascii="Times New Roman" w:hAnsi="Times New Roman" w:cs="Times New Roman"/>
          <w:sz w:val="24"/>
        </w:rPr>
        <w:t xml:space="preserve">Ta opp </w:t>
      </w:r>
      <w:r w:rsidR="0032596D">
        <w:rPr>
          <w:rFonts w:ascii="Times New Roman" w:hAnsi="Times New Roman" w:cs="Times New Roman"/>
          <w:sz w:val="24"/>
        </w:rPr>
        <w:t xml:space="preserve">dette </w:t>
      </w:r>
      <w:r w:rsidRPr="00C11ADF">
        <w:rPr>
          <w:rFonts w:ascii="Times New Roman" w:hAnsi="Times New Roman" w:cs="Times New Roman"/>
          <w:sz w:val="24"/>
        </w:rPr>
        <w:t>på LM, nå</w:t>
      </w:r>
      <w:r w:rsidR="0032596D">
        <w:rPr>
          <w:rFonts w:ascii="Times New Roman" w:hAnsi="Times New Roman" w:cs="Times New Roman"/>
          <w:sz w:val="24"/>
        </w:rPr>
        <w:t>r</w:t>
      </w:r>
      <w:r w:rsidRPr="00C11ADF">
        <w:rPr>
          <w:rFonts w:ascii="Times New Roman" w:hAnsi="Times New Roman" w:cs="Times New Roman"/>
          <w:sz w:val="24"/>
        </w:rPr>
        <w:t xml:space="preserve"> saken er modnet.</w:t>
      </w:r>
    </w:p>
    <w:p w14:paraId="3C9099EF" w14:textId="77777777" w:rsidR="00873AB6" w:rsidRPr="00C11ADF" w:rsidRDefault="00873AB6" w:rsidP="00873AB6">
      <w:pPr>
        <w:rPr>
          <w:rFonts w:ascii="Times New Roman" w:hAnsi="Times New Roman" w:cs="Times New Roman"/>
          <w:sz w:val="24"/>
        </w:rPr>
      </w:pPr>
    </w:p>
    <w:p w14:paraId="126E4835" w14:textId="77777777" w:rsidR="00873AB6" w:rsidRPr="00C11ADF" w:rsidRDefault="00873AB6" w:rsidP="00873AB6">
      <w:pPr>
        <w:rPr>
          <w:rFonts w:ascii="Times New Roman" w:hAnsi="Times New Roman" w:cs="Times New Roman"/>
          <w:sz w:val="24"/>
        </w:rPr>
      </w:pPr>
    </w:p>
    <w:p w14:paraId="2BD4DFB0" w14:textId="77777777" w:rsidR="00D46F0B" w:rsidRPr="00C11ADF" w:rsidRDefault="00D46F0B" w:rsidP="00D46F0B">
      <w:pPr>
        <w:pStyle w:val="Overskrift1"/>
      </w:pPr>
      <w:r w:rsidRPr="00C11ADF">
        <w:t xml:space="preserve">Sak </w:t>
      </w:r>
      <w:r w:rsidR="00913E98" w:rsidRPr="00C11ADF">
        <w:t>17</w:t>
      </w:r>
      <w:r w:rsidRPr="00C11ADF">
        <w:t>/1</w:t>
      </w:r>
      <w:r w:rsidR="00913E98" w:rsidRPr="00C11ADF">
        <w:t>4</w:t>
      </w:r>
      <w:r w:rsidRPr="00C11ADF">
        <w:t>: Forslag til vedtak</w:t>
      </w:r>
    </w:p>
    <w:p w14:paraId="209632E3" w14:textId="77777777" w:rsidR="00D46F0B" w:rsidRPr="00C11ADF" w:rsidRDefault="00D46F0B" w:rsidP="00D46F0B">
      <w:pPr>
        <w:pStyle w:val="Saksorientering"/>
      </w:pPr>
    </w:p>
    <w:p w14:paraId="3D2B0109" w14:textId="07A99B09" w:rsidR="00D46F0B" w:rsidRPr="00C11ADF" w:rsidRDefault="007834DA" w:rsidP="00D46F0B">
      <w:pPr>
        <w:pStyle w:val="Saksorientering"/>
      </w:pPr>
      <w:r>
        <w:t>AUV utarbeider retningslinjer frem til LM, personer utenfor AUV med oppfølgingsansvar.</w:t>
      </w:r>
    </w:p>
    <w:p w14:paraId="35D3968E" w14:textId="77777777" w:rsidR="00D46F0B" w:rsidRPr="00C11ADF" w:rsidRDefault="00D46F0B" w:rsidP="00D46F0B">
      <w:pPr>
        <w:pStyle w:val="Saksorientering"/>
      </w:pPr>
    </w:p>
    <w:p w14:paraId="114388BA" w14:textId="77777777" w:rsidR="005D0984" w:rsidRPr="00C11ADF" w:rsidRDefault="005D0984" w:rsidP="00306469">
      <w:pPr>
        <w:rPr>
          <w:rFonts w:ascii="Times New Roman" w:hAnsi="Times New Roman" w:cs="Times New Roman"/>
        </w:rPr>
      </w:pPr>
    </w:p>
    <w:p w14:paraId="66E0F174" w14:textId="77777777" w:rsidR="00873AB6" w:rsidRDefault="00873AB6" w:rsidP="00306469">
      <w:pPr>
        <w:rPr>
          <w:rFonts w:ascii="Times New Roman" w:hAnsi="Times New Roman" w:cs="Times New Roman"/>
        </w:rPr>
      </w:pPr>
    </w:p>
    <w:p w14:paraId="10AD55FB" w14:textId="77777777" w:rsidR="007834DA" w:rsidRDefault="007834DA" w:rsidP="00306469">
      <w:pPr>
        <w:rPr>
          <w:rFonts w:ascii="Times New Roman" w:hAnsi="Times New Roman" w:cs="Times New Roman"/>
        </w:rPr>
      </w:pPr>
    </w:p>
    <w:p w14:paraId="64C82A04" w14:textId="77777777" w:rsidR="007834DA" w:rsidRDefault="007834DA" w:rsidP="00306469">
      <w:pPr>
        <w:rPr>
          <w:rFonts w:ascii="Times New Roman" w:hAnsi="Times New Roman" w:cs="Times New Roman"/>
        </w:rPr>
      </w:pPr>
    </w:p>
    <w:p w14:paraId="6E00BF41" w14:textId="77777777" w:rsidR="007834DA" w:rsidRPr="00C11ADF" w:rsidRDefault="007834DA" w:rsidP="00306469">
      <w:pPr>
        <w:rPr>
          <w:rFonts w:ascii="Times New Roman" w:hAnsi="Times New Roman" w:cs="Times New Roman"/>
        </w:rPr>
      </w:pPr>
    </w:p>
    <w:p w14:paraId="5E9BDD95" w14:textId="77777777" w:rsidR="00913E98" w:rsidRPr="00C11ADF" w:rsidRDefault="00913E98" w:rsidP="00F63CF4">
      <w:pPr>
        <w:pStyle w:val="Overskrift1"/>
      </w:pPr>
      <w:r w:rsidRPr="00C11ADF">
        <w:t>Sak 18/14 Lokallagsarbeid</w:t>
      </w:r>
    </w:p>
    <w:p w14:paraId="1C90934B" w14:textId="77777777" w:rsidR="001370D0" w:rsidRPr="00C11ADF" w:rsidRDefault="001370D0" w:rsidP="001370D0">
      <w:pPr>
        <w:pStyle w:val="Saksorientering"/>
        <w:shd w:val="clear" w:color="auto" w:fill="B8E08C"/>
      </w:pPr>
    </w:p>
    <w:p w14:paraId="716F68E1" w14:textId="77777777" w:rsidR="00913E98" w:rsidRPr="00C11ADF" w:rsidRDefault="00F63CF4" w:rsidP="00913E98">
      <w:pPr>
        <w:pStyle w:val="Saksorientering"/>
        <w:shd w:val="clear" w:color="auto" w:fill="B8E08C"/>
      </w:pPr>
      <w:r w:rsidRPr="00C11ADF">
        <w:t>Ungdomspresten skal ta opp flere spørsmål for å snakke om hvordan vi kan styrke lokallagsarbeidet i menighetene.</w:t>
      </w:r>
    </w:p>
    <w:p w14:paraId="5A176843" w14:textId="77777777" w:rsidR="00913E98" w:rsidRPr="00C11ADF" w:rsidRDefault="00913E98" w:rsidP="00913E98">
      <w:pPr>
        <w:pStyle w:val="Saksorientering"/>
        <w:shd w:val="clear" w:color="auto" w:fill="B8E08C"/>
      </w:pPr>
    </w:p>
    <w:p w14:paraId="4F07BB2A" w14:textId="77777777" w:rsidR="00913E98" w:rsidRPr="00C11ADF" w:rsidRDefault="00913E98" w:rsidP="00913E98">
      <w:pPr>
        <w:rPr>
          <w:rFonts w:ascii="Times New Roman" w:hAnsi="Times New Roman" w:cs="Times New Roman"/>
          <w:sz w:val="24"/>
          <w:szCs w:val="24"/>
        </w:rPr>
      </w:pPr>
    </w:p>
    <w:p w14:paraId="76A41884" w14:textId="77777777" w:rsidR="00162048" w:rsidRPr="00C11ADF" w:rsidRDefault="00162048" w:rsidP="00162048">
      <w:pPr>
        <w:rPr>
          <w:rFonts w:ascii="Times New Roman" w:eastAsia="Times New Roman" w:hAnsi="Times New Roman" w:cs="Times New Roman"/>
          <w:sz w:val="24"/>
          <w:szCs w:val="24"/>
        </w:rPr>
      </w:pPr>
      <w:r w:rsidRPr="00C11ADF">
        <w:rPr>
          <w:rFonts w:ascii="Times New Roman" w:eastAsia="Times New Roman" w:hAnsi="Times New Roman" w:cs="Times New Roman"/>
          <w:sz w:val="24"/>
          <w:szCs w:val="24"/>
        </w:rPr>
        <w:t>Aktiviteter i lokallag spiller en viktig rolle i menighetens liv. Hvordan bør aktiviteter struktureres slik at det blir kontinuitet fra år til år? Hvilke mål bør styret i hvert lokallag ha for å styrke menigheten og NUKs arbeid lokalt? Og hvordan skal lokallag kan ha et tettere samarbeid med NUKs sentral?</w:t>
      </w:r>
    </w:p>
    <w:p w14:paraId="104D6D20" w14:textId="77777777" w:rsidR="00913E98" w:rsidRPr="00C11ADF" w:rsidRDefault="00036F40" w:rsidP="00913E98">
      <w:pPr>
        <w:rPr>
          <w:rFonts w:ascii="Times New Roman" w:hAnsi="Times New Roman" w:cs="Times New Roman"/>
          <w:sz w:val="24"/>
          <w:szCs w:val="24"/>
        </w:rPr>
      </w:pPr>
      <w:r w:rsidRPr="00C11ADF">
        <w:rPr>
          <w:rFonts w:ascii="Times New Roman" w:hAnsi="Times New Roman" w:cs="Times New Roman"/>
          <w:sz w:val="24"/>
          <w:szCs w:val="24"/>
        </w:rPr>
        <w:t>p. Khiem orienterer:</w:t>
      </w:r>
    </w:p>
    <w:p w14:paraId="05603121" w14:textId="77777777" w:rsidR="00036F40" w:rsidRPr="00C11ADF" w:rsidRDefault="00036F40" w:rsidP="00913E98">
      <w:pPr>
        <w:rPr>
          <w:rFonts w:ascii="Times New Roman" w:hAnsi="Times New Roman" w:cs="Times New Roman"/>
          <w:sz w:val="24"/>
          <w:szCs w:val="24"/>
        </w:rPr>
      </w:pPr>
      <w:r w:rsidRPr="00C11ADF">
        <w:rPr>
          <w:rFonts w:ascii="Times New Roman" w:hAnsi="Times New Roman" w:cs="Times New Roman"/>
          <w:sz w:val="24"/>
          <w:szCs w:val="24"/>
        </w:rPr>
        <w:t xml:space="preserve">Menigheter ønsker å gjøre mer for ungdommene og lokallagene. NUK skal bygge og støtte lokallagene. </w:t>
      </w:r>
    </w:p>
    <w:p w14:paraId="564983EC" w14:textId="77777777" w:rsidR="00036F40" w:rsidRPr="00C11ADF" w:rsidRDefault="00036F40" w:rsidP="00913E98">
      <w:pPr>
        <w:rPr>
          <w:rFonts w:ascii="Times New Roman" w:hAnsi="Times New Roman" w:cs="Times New Roman"/>
          <w:sz w:val="24"/>
          <w:szCs w:val="24"/>
        </w:rPr>
      </w:pPr>
      <w:r w:rsidRPr="00C11ADF">
        <w:rPr>
          <w:rFonts w:ascii="Times New Roman" w:hAnsi="Times New Roman" w:cs="Times New Roman"/>
          <w:sz w:val="24"/>
          <w:szCs w:val="24"/>
        </w:rPr>
        <w:t xml:space="preserve">Eldre ungdommer kan lettere være forbilder for yngre deltakere, for eksempel på leir </w:t>
      </w:r>
      <w:proofErr w:type="spellStart"/>
      <w:r w:rsidRPr="00C11ADF">
        <w:rPr>
          <w:rFonts w:ascii="Times New Roman" w:hAnsi="Times New Roman" w:cs="Times New Roman"/>
          <w:sz w:val="24"/>
          <w:szCs w:val="24"/>
        </w:rPr>
        <w:t>elelr</w:t>
      </w:r>
      <w:proofErr w:type="spellEnd"/>
      <w:r w:rsidRPr="00C11ADF">
        <w:rPr>
          <w:rFonts w:ascii="Times New Roman" w:hAnsi="Times New Roman" w:cs="Times New Roman"/>
          <w:sz w:val="24"/>
          <w:szCs w:val="24"/>
        </w:rPr>
        <w:t xml:space="preserve"> lokallag. Kan være vanskelig for </w:t>
      </w:r>
      <w:proofErr w:type="spellStart"/>
      <w:r w:rsidRPr="00C11ADF">
        <w:rPr>
          <w:rFonts w:ascii="Times New Roman" w:hAnsi="Times New Roman" w:cs="Times New Roman"/>
          <w:sz w:val="24"/>
          <w:szCs w:val="24"/>
        </w:rPr>
        <w:t>nykonfirmerte</w:t>
      </w:r>
      <w:proofErr w:type="spellEnd"/>
      <w:r w:rsidRPr="00C11ADF">
        <w:rPr>
          <w:rFonts w:ascii="Times New Roman" w:hAnsi="Times New Roman" w:cs="Times New Roman"/>
          <w:sz w:val="24"/>
          <w:szCs w:val="24"/>
        </w:rPr>
        <w:t xml:space="preserve"> o.l. </w:t>
      </w:r>
    </w:p>
    <w:p w14:paraId="5D56D2C5" w14:textId="77777777" w:rsidR="00036F40" w:rsidRPr="00C11ADF" w:rsidRDefault="00036F40" w:rsidP="00913E98">
      <w:pPr>
        <w:rPr>
          <w:rFonts w:ascii="Times New Roman" w:hAnsi="Times New Roman" w:cs="Times New Roman"/>
          <w:sz w:val="24"/>
          <w:szCs w:val="24"/>
        </w:rPr>
      </w:pPr>
      <w:r w:rsidRPr="00C11ADF">
        <w:rPr>
          <w:rFonts w:ascii="Times New Roman" w:hAnsi="Times New Roman" w:cs="Times New Roman"/>
          <w:sz w:val="24"/>
          <w:szCs w:val="24"/>
        </w:rPr>
        <w:t>Innspill:</w:t>
      </w:r>
    </w:p>
    <w:p w14:paraId="66E0A7D4" w14:textId="77777777" w:rsidR="00036F40" w:rsidRPr="00C11ADF" w:rsidRDefault="00036F40" w:rsidP="00036F40">
      <w:pPr>
        <w:pStyle w:val="Listeavsnitt"/>
        <w:numPr>
          <w:ilvl w:val="0"/>
          <w:numId w:val="39"/>
        </w:numPr>
        <w:rPr>
          <w:rFonts w:ascii="Times New Roman" w:hAnsi="Times New Roman" w:cs="Times New Roman"/>
          <w:sz w:val="24"/>
          <w:szCs w:val="24"/>
        </w:rPr>
      </w:pPr>
      <w:r w:rsidRPr="00C11ADF">
        <w:rPr>
          <w:rFonts w:ascii="Times New Roman" w:hAnsi="Times New Roman" w:cs="Times New Roman"/>
          <w:sz w:val="24"/>
          <w:szCs w:val="24"/>
        </w:rPr>
        <w:t xml:space="preserve">Ungdommer flytter </w:t>
      </w:r>
      <w:r w:rsidR="005F4D22" w:rsidRPr="00C11ADF">
        <w:rPr>
          <w:rFonts w:ascii="Times New Roman" w:hAnsi="Times New Roman" w:cs="Times New Roman"/>
          <w:sz w:val="24"/>
          <w:szCs w:val="24"/>
        </w:rPr>
        <w:t>bort</w:t>
      </w:r>
      <w:r w:rsidRPr="00C11ADF">
        <w:rPr>
          <w:rFonts w:ascii="Times New Roman" w:hAnsi="Times New Roman" w:cs="Times New Roman"/>
          <w:sz w:val="24"/>
          <w:szCs w:val="24"/>
        </w:rPr>
        <w:t xml:space="preserve"> i 19-20 alderen</w:t>
      </w:r>
    </w:p>
    <w:p w14:paraId="53936F2B" w14:textId="77777777" w:rsidR="00036F40" w:rsidRPr="00C11ADF" w:rsidRDefault="005F4D22" w:rsidP="00036F40">
      <w:pPr>
        <w:pStyle w:val="Listeavsnitt"/>
        <w:numPr>
          <w:ilvl w:val="0"/>
          <w:numId w:val="39"/>
        </w:numPr>
        <w:rPr>
          <w:rFonts w:ascii="Times New Roman" w:hAnsi="Times New Roman" w:cs="Times New Roman"/>
          <w:sz w:val="24"/>
          <w:szCs w:val="24"/>
        </w:rPr>
      </w:pPr>
      <w:r w:rsidRPr="00C11ADF">
        <w:rPr>
          <w:rFonts w:ascii="Times New Roman" w:hAnsi="Times New Roman" w:cs="Times New Roman"/>
          <w:sz w:val="24"/>
          <w:szCs w:val="24"/>
        </w:rPr>
        <w:t>Kontinuitet er viktig</w:t>
      </w:r>
    </w:p>
    <w:p w14:paraId="5A1CA7D3" w14:textId="77777777" w:rsidR="005F4D22" w:rsidRPr="00C11ADF" w:rsidRDefault="00E2565B" w:rsidP="00036F40">
      <w:pPr>
        <w:pStyle w:val="Listeavsnitt"/>
        <w:numPr>
          <w:ilvl w:val="0"/>
          <w:numId w:val="39"/>
        </w:numPr>
        <w:rPr>
          <w:rFonts w:ascii="Times New Roman" w:hAnsi="Times New Roman" w:cs="Times New Roman"/>
          <w:sz w:val="24"/>
          <w:szCs w:val="24"/>
        </w:rPr>
      </w:pPr>
      <w:r w:rsidRPr="00C11ADF">
        <w:rPr>
          <w:rFonts w:ascii="Times New Roman" w:hAnsi="Times New Roman" w:cs="Times New Roman"/>
          <w:sz w:val="24"/>
          <w:szCs w:val="24"/>
        </w:rPr>
        <w:t>Konfirmasjonsopplegg for kjedelig</w:t>
      </w:r>
    </w:p>
    <w:p w14:paraId="185F3660" w14:textId="77777777" w:rsidR="00E2565B" w:rsidRPr="00C11ADF" w:rsidRDefault="00E2565B" w:rsidP="00036F40">
      <w:pPr>
        <w:pStyle w:val="Listeavsnitt"/>
        <w:numPr>
          <w:ilvl w:val="0"/>
          <w:numId w:val="39"/>
        </w:numPr>
        <w:rPr>
          <w:rFonts w:ascii="Times New Roman" w:hAnsi="Times New Roman" w:cs="Times New Roman"/>
          <w:sz w:val="24"/>
          <w:szCs w:val="24"/>
        </w:rPr>
      </w:pPr>
      <w:r w:rsidRPr="00C11ADF">
        <w:rPr>
          <w:rFonts w:ascii="Times New Roman" w:hAnsi="Times New Roman" w:cs="Times New Roman"/>
          <w:sz w:val="24"/>
          <w:szCs w:val="24"/>
        </w:rPr>
        <w:t xml:space="preserve">Bra med </w:t>
      </w:r>
      <w:proofErr w:type="spellStart"/>
      <w:r w:rsidRPr="00C11ADF">
        <w:rPr>
          <w:rFonts w:ascii="Times New Roman" w:hAnsi="Times New Roman" w:cs="Times New Roman"/>
          <w:sz w:val="24"/>
          <w:szCs w:val="24"/>
        </w:rPr>
        <w:t>konfhelg</w:t>
      </w:r>
      <w:proofErr w:type="spellEnd"/>
      <w:r w:rsidRPr="00C11ADF">
        <w:rPr>
          <w:rFonts w:ascii="Times New Roman" w:hAnsi="Times New Roman" w:cs="Times New Roman"/>
          <w:sz w:val="24"/>
          <w:szCs w:val="24"/>
        </w:rPr>
        <w:t>/sosialt opplegg</w:t>
      </w:r>
    </w:p>
    <w:p w14:paraId="17B5C9DC" w14:textId="77777777" w:rsidR="00E2565B" w:rsidRPr="00C11ADF" w:rsidRDefault="00E2565B" w:rsidP="00E2565B">
      <w:pPr>
        <w:ind w:left="360"/>
        <w:rPr>
          <w:rFonts w:ascii="Times New Roman" w:hAnsi="Times New Roman" w:cs="Times New Roman"/>
          <w:sz w:val="24"/>
          <w:szCs w:val="24"/>
        </w:rPr>
      </w:pPr>
    </w:p>
    <w:p w14:paraId="340DAD40" w14:textId="77777777" w:rsidR="00913E98" w:rsidRPr="00C11ADF" w:rsidRDefault="00913E98" w:rsidP="00913E98">
      <w:pPr>
        <w:rPr>
          <w:rFonts w:ascii="Times New Roman" w:hAnsi="Times New Roman" w:cs="Times New Roman"/>
          <w:sz w:val="24"/>
          <w:szCs w:val="24"/>
        </w:rPr>
      </w:pPr>
    </w:p>
    <w:p w14:paraId="0BBC5029" w14:textId="77777777" w:rsidR="00873AB6" w:rsidRPr="00C11ADF" w:rsidRDefault="00873AB6" w:rsidP="00913E98">
      <w:pPr>
        <w:rPr>
          <w:rFonts w:ascii="Times New Roman" w:hAnsi="Times New Roman" w:cs="Times New Roman"/>
          <w:sz w:val="24"/>
          <w:szCs w:val="24"/>
        </w:rPr>
      </w:pPr>
    </w:p>
    <w:p w14:paraId="525BFB8D" w14:textId="77777777" w:rsidR="00873AB6" w:rsidRPr="00C11ADF" w:rsidRDefault="00873AB6" w:rsidP="00913E98">
      <w:pPr>
        <w:rPr>
          <w:rFonts w:ascii="Times New Roman" w:hAnsi="Times New Roman" w:cs="Times New Roman"/>
          <w:sz w:val="24"/>
          <w:szCs w:val="24"/>
        </w:rPr>
      </w:pPr>
    </w:p>
    <w:p w14:paraId="2DCE3514" w14:textId="77777777" w:rsidR="00873AB6" w:rsidRPr="00C11ADF" w:rsidRDefault="00873AB6" w:rsidP="00913E98">
      <w:pPr>
        <w:rPr>
          <w:rFonts w:ascii="Times New Roman" w:hAnsi="Times New Roman" w:cs="Times New Roman"/>
          <w:sz w:val="24"/>
          <w:szCs w:val="24"/>
        </w:rPr>
      </w:pPr>
    </w:p>
    <w:p w14:paraId="5AD70679" w14:textId="77777777" w:rsidR="00873AB6" w:rsidRPr="00C11ADF" w:rsidRDefault="00873AB6" w:rsidP="00913E98">
      <w:pPr>
        <w:rPr>
          <w:rFonts w:ascii="Times New Roman" w:hAnsi="Times New Roman" w:cs="Times New Roman"/>
          <w:sz w:val="24"/>
          <w:szCs w:val="24"/>
        </w:rPr>
      </w:pPr>
    </w:p>
    <w:p w14:paraId="0620315E" w14:textId="77777777" w:rsidR="00873AB6" w:rsidRPr="00C11ADF" w:rsidRDefault="00873AB6" w:rsidP="00913E98">
      <w:pPr>
        <w:rPr>
          <w:rFonts w:ascii="Times New Roman" w:hAnsi="Times New Roman" w:cs="Times New Roman"/>
          <w:sz w:val="24"/>
          <w:szCs w:val="24"/>
        </w:rPr>
      </w:pPr>
    </w:p>
    <w:p w14:paraId="1C129BB9" w14:textId="77777777" w:rsidR="00873AB6" w:rsidRPr="00C11ADF" w:rsidRDefault="00873AB6" w:rsidP="00913E98">
      <w:pPr>
        <w:rPr>
          <w:rFonts w:ascii="Times New Roman" w:hAnsi="Times New Roman" w:cs="Times New Roman"/>
          <w:sz w:val="24"/>
          <w:szCs w:val="24"/>
        </w:rPr>
      </w:pPr>
    </w:p>
    <w:p w14:paraId="10ECC102" w14:textId="6E8FCBE5" w:rsidR="00913E98" w:rsidRPr="007834DA" w:rsidRDefault="00913E98" w:rsidP="00913E98">
      <w:pPr>
        <w:pStyle w:val="Overskrift1"/>
      </w:pPr>
      <w:r w:rsidRPr="007834DA">
        <w:t xml:space="preserve">Sak 18/14: </w:t>
      </w:r>
      <w:r w:rsidR="007834DA">
        <w:t>Vedtak</w:t>
      </w:r>
    </w:p>
    <w:p w14:paraId="65B51110" w14:textId="77777777" w:rsidR="00897D6F" w:rsidRPr="00C11ADF" w:rsidRDefault="00897D6F" w:rsidP="00897D6F">
      <w:pPr>
        <w:pStyle w:val="Saksorientering"/>
      </w:pPr>
    </w:p>
    <w:p w14:paraId="6E5C7A83" w14:textId="77777777" w:rsidR="00897D6F" w:rsidRPr="00C11ADF" w:rsidRDefault="00897D6F" w:rsidP="00897D6F">
      <w:pPr>
        <w:pStyle w:val="Saksorientering"/>
      </w:pPr>
      <w:r w:rsidRPr="00C11ADF">
        <w:t>Dette er en informasjons- og idemyldringssak, ingen vedtak.</w:t>
      </w:r>
    </w:p>
    <w:p w14:paraId="6CD4DC6A" w14:textId="77777777" w:rsidR="00913E98" w:rsidRPr="00C11ADF" w:rsidRDefault="00913E98" w:rsidP="00913E98">
      <w:pPr>
        <w:pStyle w:val="Saksorientering"/>
      </w:pPr>
    </w:p>
    <w:p w14:paraId="3D18ACD8" w14:textId="77777777" w:rsidR="00913E98" w:rsidRPr="00C11ADF" w:rsidRDefault="00913E98" w:rsidP="00913E98">
      <w:pPr>
        <w:rPr>
          <w:rFonts w:ascii="Times New Roman" w:eastAsia="Times New Roman" w:hAnsi="Times New Roman" w:cs="Times New Roman"/>
          <w:color w:val="FFFFFF"/>
          <w:sz w:val="24"/>
          <w:szCs w:val="24"/>
          <w:lang w:eastAsia="nb-NO"/>
        </w:rPr>
      </w:pPr>
    </w:p>
    <w:p w14:paraId="76ABA851" w14:textId="77777777" w:rsidR="00306469" w:rsidRPr="00C11ADF" w:rsidRDefault="00306469">
      <w:pPr>
        <w:rPr>
          <w:rFonts w:ascii="Times New Roman" w:hAnsi="Times New Roman" w:cs="Times New Roman"/>
        </w:rPr>
      </w:pPr>
    </w:p>
    <w:p w14:paraId="32652110" w14:textId="77777777" w:rsidR="00913E98" w:rsidRPr="00C11ADF" w:rsidRDefault="00913E98" w:rsidP="00913E98">
      <w:pPr>
        <w:pStyle w:val="Overskrift1"/>
      </w:pPr>
      <w:r w:rsidRPr="00C11ADF">
        <w:t>Sak 19/14 Hvordan rekruttere folk til utvalg</w:t>
      </w:r>
    </w:p>
    <w:p w14:paraId="6CB2438B" w14:textId="77777777" w:rsidR="00913E98" w:rsidRPr="00C11ADF" w:rsidRDefault="00913E98" w:rsidP="00913E98">
      <w:pPr>
        <w:pStyle w:val="Saksorientering"/>
        <w:shd w:val="clear" w:color="auto" w:fill="B8E08C"/>
      </w:pPr>
      <w:r w:rsidRPr="00C11ADF">
        <w:t>Situasjonen: NUK har en del utvalg og redaksjoner som fra tid til annen trenger nye medlemmer. Siden LM i fjor hadde AUV forespørsler fra KUT, 18+ utvalget, Credimus redaksjonen og nettredaksjonen om å finne nye medlemmer. NUK har ingen klar måte på hvordan nye medlemmer skal finnes. Ofte klarer utvalg å finne folk på egen hånd og mye går gjennom bekjentskaper. Det er også ofte tilfellet at de samme navn nevnes om og om igjen.</w:t>
      </w:r>
      <w:r w:rsidR="00164AD2" w:rsidRPr="00C11ADF">
        <w:t xml:space="preserve"> Det medfører både at det noen ganger er veldig utfordrende å finne folk og at vi kanskje ta i betraktning alle mulige kandidater.</w:t>
      </w:r>
    </w:p>
    <w:p w14:paraId="0DD61872" w14:textId="77777777" w:rsidR="00913E98" w:rsidRPr="00C11ADF" w:rsidRDefault="00913E98" w:rsidP="00913E98">
      <w:pPr>
        <w:pStyle w:val="Saksorientering"/>
        <w:shd w:val="clear" w:color="auto" w:fill="B8E08C"/>
      </w:pPr>
    </w:p>
    <w:p w14:paraId="69748515" w14:textId="77777777" w:rsidR="00913E98" w:rsidRPr="00C11ADF" w:rsidRDefault="00913E98" w:rsidP="00913E98">
      <w:pPr>
        <w:rPr>
          <w:rFonts w:ascii="Times New Roman" w:hAnsi="Times New Roman" w:cs="Times New Roman"/>
        </w:rPr>
      </w:pPr>
    </w:p>
    <w:p w14:paraId="36227542" w14:textId="77777777" w:rsidR="00913E98" w:rsidRPr="00C11ADF" w:rsidRDefault="00913E98" w:rsidP="00913E98">
      <w:pPr>
        <w:rPr>
          <w:rFonts w:ascii="Times New Roman" w:hAnsi="Times New Roman" w:cs="Times New Roman"/>
          <w:sz w:val="24"/>
          <w:szCs w:val="24"/>
        </w:rPr>
      </w:pPr>
      <w:r w:rsidRPr="00C11ADF">
        <w:rPr>
          <w:rFonts w:ascii="Times New Roman" w:hAnsi="Times New Roman" w:cs="Times New Roman"/>
          <w:sz w:val="24"/>
          <w:szCs w:val="24"/>
        </w:rPr>
        <w:t>Oppgave for arbeid i grupper:</w:t>
      </w:r>
    </w:p>
    <w:p w14:paraId="62F93DC4" w14:textId="77777777" w:rsidR="00913E98" w:rsidRPr="00C11ADF" w:rsidRDefault="00913E98" w:rsidP="00913E98">
      <w:pPr>
        <w:pStyle w:val="Listeavsnitt"/>
        <w:numPr>
          <w:ilvl w:val="0"/>
          <w:numId w:val="24"/>
        </w:numPr>
        <w:rPr>
          <w:rFonts w:ascii="Times New Roman" w:hAnsi="Times New Roman" w:cs="Times New Roman"/>
          <w:sz w:val="24"/>
          <w:szCs w:val="24"/>
        </w:rPr>
      </w:pPr>
      <w:r w:rsidRPr="00C11ADF">
        <w:rPr>
          <w:rFonts w:ascii="Times New Roman" w:hAnsi="Times New Roman" w:cs="Times New Roman"/>
          <w:sz w:val="24"/>
          <w:szCs w:val="24"/>
        </w:rPr>
        <w:t>Hvorfor er det så vanskelig å finne folk?</w:t>
      </w:r>
    </w:p>
    <w:p w14:paraId="0EC36B69" w14:textId="77777777" w:rsidR="00913E98" w:rsidRPr="00C11ADF" w:rsidRDefault="00913E98" w:rsidP="00913E98">
      <w:pPr>
        <w:pStyle w:val="Listeavsnitt"/>
        <w:numPr>
          <w:ilvl w:val="0"/>
          <w:numId w:val="24"/>
        </w:numPr>
        <w:rPr>
          <w:rFonts w:ascii="Times New Roman" w:hAnsi="Times New Roman" w:cs="Times New Roman"/>
          <w:sz w:val="24"/>
          <w:szCs w:val="24"/>
        </w:rPr>
      </w:pPr>
      <w:r w:rsidRPr="00C11ADF">
        <w:rPr>
          <w:rFonts w:ascii="Times New Roman" w:hAnsi="Times New Roman" w:cs="Times New Roman"/>
          <w:sz w:val="24"/>
          <w:szCs w:val="24"/>
        </w:rPr>
        <w:t>Hvordan kan vi bli bedre på å rekruttere folk til utvalg?</w:t>
      </w:r>
    </w:p>
    <w:p w14:paraId="79FC6180" w14:textId="77777777" w:rsidR="00913E98" w:rsidRPr="00C11ADF" w:rsidRDefault="00913E98" w:rsidP="00913E98">
      <w:pPr>
        <w:pStyle w:val="Listeavsnitt"/>
        <w:numPr>
          <w:ilvl w:val="0"/>
          <w:numId w:val="24"/>
        </w:numPr>
        <w:rPr>
          <w:rFonts w:ascii="Times New Roman" w:hAnsi="Times New Roman" w:cs="Times New Roman"/>
          <w:sz w:val="24"/>
          <w:szCs w:val="24"/>
        </w:rPr>
      </w:pPr>
      <w:r w:rsidRPr="00C11ADF">
        <w:rPr>
          <w:rFonts w:ascii="Times New Roman" w:hAnsi="Times New Roman" w:cs="Times New Roman"/>
          <w:sz w:val="24"/>
          <w:szCs w:val="24"/>
        </w:rPr>
        <w:t xml:space="preserve">Tror du at </w:t>
      </w:r>
      <w:proofErr w:type="spellStart"/>
      <w:r w:rsidRPr="00C11ADF">
        <w:rPr>
          <w:rFonts w:ascii="Times New Roman" w:hAnsi="Times New Roman" w:cs="Times New Roman"/>
          <w:sz w:val="24"/>
          <w:szCs w:val="24"/>
        </w:rPr>
        <w:t>NUK’ere</w:t>
      </w:r>
      <w:proofErr w:type="spellEnd"/>
      <w:r w:rsidRPr="00C11ADF">
        <w:rPr>
          <w:rFonts w:ascii="Times New Roman" w:hAnsi="Times New Roman" w:cs="Times New Roman"/>
          <w:sz w:val="24"/>
          <w:szCs w:val="24"/>
        </w:rPr>
        <w:t xml:space="preserve"> vet hva det innebærer å bli med i et utvalg?</w:t>
      </w:r>
    </w:p>
    <w:p w14:paraId="62355AD7" w14:textId="77777777" w:rsidR="00913E98" w:rsidRPr="00C11ADF" w:rsidRDefault="00913E98" w:rsidP="00913E98">
      <w:pPr>
        <w:pStyle w:val="Listeavsnitt"/>
        <w:ind w:left="1440"/>
        <w:rPr>
          <w:rFonts w:ascii="Times New Roman" w:hAnsi="Times New Roman" w:cs="Times New Roman"/>
          <w:sz w:val="24"/>
          <w:szCs w:val="24"/>
        </w:rPr>
      </w:pPr>
    </w:p>
    <w:p w14:paraId="33EAE750" w14:textId="77777777" w:rsidR="00913E98" w:rsidRPr="00C11ADF" w:rsidRDefault="00913E98" w:rsidP="00913E98">
      <w:pPr>
        <w:pStyle w:val="Listeavsnitt"/>
        <w:ind w:left="1440"/>
        <w:rPr>
          <w:rFonts w:ascii="Times New Roman" w:hAnsi="Times New Roman" w:cs="Times New Roman"/>
          <w:sz w:val="24"/>
          <w:szCs w:val="24"/>
        </w:rPr>
      </w:pPr>
    </w:p>
    <w:p w14:paraId="55B8AF8B" w14:textId="77777777" w:rsidR="00913E98" w:rsidRPr="00C11ADF" w:rsidRDefault="00913E98" w:rsidP="00913E98">
      <w:pPr>
        <w:pStyle w:val="Listeavsnitt"/>
        <w:numPr>
          <w:ilvl w:val="0"/>
          <w:numId w:val="21"/>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Kom med tre forbedringsforslag for hvordan man kan finne folk til utvalg.</w:t>
      </w:r>
    </w:p>
    <w:p w14:paraId="29334C47" w14:textId="77777777" w:rsidR="00913E98" w:rsidRPr="00C11ADF" w:rsidRDefault="00913E98" w:rsidP="00913E98">
      <w:pPr>
        <w:pStyle w:val="Listeavsnitt"/>
        <w:numPr>
          <w:ilvl w:val="0"/>
          <w:numId w:val="21"/>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Forklar til resten av gruppen hva din rolle i NUK innebærer (oppgaver, tidsbruk, arbeidsmåte) på under 2 minutter.</w:t>
      </w:r>
    </w:p>
    <w:p w14:paraId="3001FF09" w14:textId="77777777" w:rsidR="00913E98" w:rsidRPr="00C11ADF" w:rsidRDefault="00913E98" w:rsidP="00913E98">
      <w:pPr>
        <w:pStyle w:val="Listeavsnitt"/>
        <w:numPr>
          <w:ilvl w:val="0"/>
          <w:numId w:val="21"/>
        </w:numPr>
        <w:spacing w:after="160" w:line="256" w:lineRule="auto"/>
        <w:rPr>
          <w:rFonts w:ascii="Times New Roman" w:hAnsi="Times New Roman" w:cs="Times New Roman"/>
          <w:sz w:val="24"/>
          <w:szCs w:val="24"/>
        </w:rPr>
      </w:pPr>
      <w:r w:rsidRPr="00C11ADF">
        <w:rPr>
          <w:rFonts w:ascii="Times New Roman" w:hAnsi="Times New Roman" w:cs="Times New Roman"/>
          <w:sz w:val="24"/>
          <w:szCs w:val="24"/>
        </w:rPr>
        <w:t>Skriv ned i stikkord hovedpunktene fra oppgaven før. I tillegg skriv hva du liker mest med rollen du har og hva som er største utfordringen. Lever det til AUV etterpå. Dette vil hjelpe oss med å skrive en kortere og enklere beskrivelse av forskjellige utvalg/rolle i NUK som kan hjelpe oss med å finne folk.</w:t>
      </w:r>
    </w:p>
    <w:p w14:paraId="57A1BB6F" w14:textId="77777777" w:rsidR="00913E98" w:rsidRPr="00C11ADF" w:rsidRDefault="00913E98" w:rsidP="00913E98">
      <w:pPr>
        <w:rPr>
          <w:rFonts w:ascii="Times New Roman" w:hAnsi="Times New Roman" w:cs="Times New Roman"/>
        </w:rPr>
      </w:pPr>
    </w:p>
    <w:p w14:paraId="72A06FE2" w14:textId="46D6CC24" w:rsidR="0005055C" w:rsidRPr="00C11ADF" w:rsidRDefault="00251176" w:rsidP="00913E98">
      <w:pPr>
        <w:rPr>
          <w:rFonts w:ascii="Times New Roman" w:hAnsi="Times New Roman" w:cs="Times New Roman"/>
        </w:rPr>
      </w:pPr>
      <w:r w:rsidRPr="00C11ADF">
        <w:rPr>
          <w:rFonts w:ascii="Times New Roman" w:hAnsi="Times New Roman" w:cs="Times New Roman"/>
        </w:rPr>
        <w:t xml:space="preserve">Møtet </w:t>
      </w:r>
      <w:r w:rsidR="0032596D">
        <w:rPr>
          <w:rFonts w:ascii="Times New Roman" w:hAnsi="Times New Roman" w:cs="Times New Roman"/>
        </w:rPr>
        <w:t>ble delt inn i grupper for å diskutere saken. Deres tanker ble så levert til AUV.</w:t>
      </w:r>
    </w:p>
    <w:p w14:paraId="0FF113C9" w14:textId="77777777" w:rsidR="0005055C" w:rsidRPr="00C11ADF" w:rsidRDefault="0005055C" w:rsidP="00913E98">
      <w:pPr>
        <w:rPr>
          <w:rFonts w:ascii="Times New Roman" w:hAnsi="Times New Roman" w:cs="Times New Roman"/>
        </w:rPr>
      </w:pPr>
    </w:p>
    <w:p w14:paraId="2E90C20A" w14:textId="77777777" w:rsidR="0005055C" w:rsidRPr="00C11ADF" w:rsidRDefault="0005055C" w:rsidP="00913E98">
      <w:pPr>
        <w:rPr>
          <w:rFonts w:ascii="Times New Roman" w:hAnsi="Times New Roman" w:cs="Times New Roman"/>
        </w:rPr>
      </w:pPr>
    </w:p>
    <w:p w14:paraId="0270C012" w14:textId="77777777" w:rsidR="00C74433" w:rsidRPr="00C11ADF" w:rsidRDefault="00C74433" w:rsidP="00913E98">
      <w:pPr>
        <w:rPr>
          <w:rFonts w:ascii="Times New Roman" w:hAnsi="Times New Roman" w:cs="Times New Roman"/>
        </w:rPr>
      </w:pPr>
    </w:p>
    <w:p w14:paraId="3A851C20" w14:textId="77777777" w:rsidR="00C74433" w:rsidRPr="00C11ADF" w:rsidRDefault="00C74433" w:rsidP="00913E98">
      <w:pPr>
        <w:rPr>
          <w:rFonts w:ascii="Times New Roman" w:hAnsi="Times New Roman" w:cs="Times New Roman"/>
        </w:rPr>
      </w:pPr>
    </w:p>
    <w:p w14:paraId="1F94CA33" w14:textId="77777777" w:rsidR="00C74433" w:rsidRPr="00C11ADF" w:rsidRDefault="00C74433" w:rsidP="00913E98">
      <w:pPr>
        <w:rPr>
          <w:rFonts w:ascii="Times New Roman" w:hAnsi="Times New Roman" w:cs="Times New Roman"/>
        </w:rPr>
      </w:pPr>
    </w:p>
    <w:p w14:paraId="2A1DD774" w14:textId="77777777" w:rsidR="0005055C" w:rsidRPr="00C11ADF" w:rsidRDefault="0005055C" w:rsidP="00913E98">
      <w:pPr>
        <w:rPr>
          <w:rFonts w:ascii="Times New Roman" w:hAnsi="Times New Roman" w:cs="Times New Roman"/>
        </w:rPr>
      </w:pPr>
    </w:p>
    <w:p w14:paraId="55DF3736" w14:textId="77777777" w:rsidR="00913E98" w:rsidRPr="00C11ADF" w:rsidRDefault="00913E98" w:rsidP="00913E98">
      <w:pPr>
        <w:rPr>
          <w:rFonts w:ascii="Times New Roman" w:hAnsi="Times New Roman" w:cs="Times New Roman"/>
        </w:rPr>
      </w:pPr>
    </w:p>
    <w:p w14:paraId="6F55E3B0" w14:textId="4C75257A" w:rsidR="00913E98" w:rsidRPr="00C11ADF" w:rsidRDefault="00913E98" w:rsidP="00913E98">
      <w:pPr>
        <w:pStyle w:val="Overskrift1"/>
      </w:pPr>
      <w:r w:rsidRPr="00C11ADF">
        <w:t xml:space="preserve">Sak 19/14: </w:t>
      </w:r>
      <w:r w:rsidR="00024CC8">
        <w:t>V</w:t>
      </w:r>
      <w:r w:rsidRPr="00C11ADF">
        <w:t>edtak</w:t>
      </w:r>
    </w:p>
    <w:p w14:paraId="4D0CC54E" w14:textId="77777777" w:rsidR="00897D6F" w:rsidRPr="00C11ADF" w:rsidRDefault="00897D6F" w:rsidP="00897D6F">
      <w:pPr>
        <w:pStyle w:val="Saksorientering"/>
      </w:pPr>
    </w:p>
    <w:p w14:paraId="7DFA309A" w14:textId="77777777" w:rsidR="00897D6F" w:rsidRPr="00C11ADF" w:rsidRDefault="00897D6F" w:rsidP="00897D6F">
      <w:pPr>
        <w:pStyle w:val="Saksorientering"/>
      </w:pPr>
      <w:r w:rsidRPr="00C11ADF">
        <w:t>Dette er en informasjons- og idemyldringssak, ingen vedtak.</w:t>
      </w:r>
    </w:p>
    <w:p w14:paraId="02277A09" w14:textId="77777777" w:rsidR="00913E98" w:rsidRPr="00C11ADF" w:rsidRDefault="00913E98" w:rsidP="00913E98">
      <w:pPr>
        <w:pStyle w:val="Saksorientering"/>
      </w:pPr>
    </w:p>
    <w:p w14:paraId="3F8168F0" w14:textId="77777777" w:rsidR="00873AB6" w:rsidRPr="00C11ADF" w:rsidRDefault="00873AB6">
      <w:pPr>
        <w:rPr>
          <w:rFonts w:ascii="Times New Roman" w:eastAsia="Times New Roman" w:hAnsi="Times New Roman" w:cs="Times New Roman"/>
          <w:color w:val="FFFFFF"/>
          <w:sz w:val="28"/>
          <w:szCs w:val="28"/>
          <w:lang w:eastAsia="nb-NO"/>
        </w:rPr>
      </w:pPr>
    </w:p>
    <w:p w14:paraId="62A38579" w14:textId="77777777" w:rsidR="00256674" w:rsidRPr="00C11ADF" w:rsidRDefault="00256674" w:rsidP="00256674">
      <w:pPr>
        <w:pStyle w:val="Overskrift1"/>
      </w:pPr>
      <w:r w:rsidRPr="00C11ADF">
        <w:t>Sak 20/14 Distriktsamtaler</w:t>
      </w:r>
    </w:p>
    <w:p w14:paraId="36444BF9" w14:textId="77777777" w:rsidR="00256674" w:rsidRPr="00C11ADF" w:rsidRDefault="00256674" w:rsidP="00256674">
      <w:pPr>
        <w:pStyle w:val="Saksorientering"/>
        <w:shd w:val="clear" w:color="auto" w:fill="B8E08C"/>
      </w:pPr>
    </w:p>
    <w:p w14:paraId="75236133" w14:textId="77777777" w:rsidR="00256674" w:rsidRPr="00C11ADF" w:rsidRDefault="00256674" w:rsidP="00256674">
      <w:pPr>
        <w:pStyle w:val="Saksorientering"/>
        <w:shd w:val="clear" w:color="auto" w:fill="B8E08C"/>
      </w:pPr>
      <w:r w:rsidRPr="00C11ADF">
        <w:t>Vi fordeler oss i distriktene og prater om planer, tips, og muligheter for videreutvikling av aktiviteter i distriktene.</w:t>
      </w:r>
    </w:p>
    <w:p w14:paraId="6954E83F" w14:textId="77777777" w:rsidR="00256674" w:rsidRPr="00C11ADF" w:rsidRDefault="00256674" w:rsidP="00256674">
      <w:pPr>
        <w:pStyle w:val="Saksorientering"/>
        <w:shd w:val="clear" w:color="auto" w:fill="B8E08C"/>
      </w:pPr>
    </w:p>
    <w:p w14:paraId="795EA980" w14:textId="77777777" w:rsidR="00256674" w:rsidRDefault="00256674" w:rsidP="00256674">
      <w:pPr>
        <w:rPr>
          <w:rFonts w:ascii="Times New Roman" w:hAnsi="Times New Roman" w:cs="Times New Roman"/>
          <w:sz w:val="24"/>
          <w:szCs w:val="24"/>
        </w:rPr>
      </w:pPr>
    </w:p>
    <w:p w14:paraId="7E1E5414" w14:textId="6C8C7DFF" w:rsidR="00024CC8" w:rsidRPr="00024CC8" w:rsidRDefault="00024CC8" w:rsidP="00256674">
      <w:pPr>
        <w:rPr>
          <w:rFonts w:ascii="Times New Roman" w:hAnsi="Times New Roman" w:cs="Times New Roman"/>
          <w:b/>
          <w:sz w:val="24"/>
          <w:szCs w:val="24"/>
        </w:rPr>
      </w:pPr>
      <w:proofErr w:type="spellStart"/>
      <w:r>
        <w:rPr>
          <w:rFonts w:ascii="Times New Roman" w:hAnsi="Times New Roman" w:cs="Times New Roman"/>
          <w:b/>
          <w:sz w:val="24"/>
          <w:szCs w:val="24"/>
        </w:rPr>
        <w:t>Dikusjonspunkter</w:t>
      </w:r>
      <w:proofErr w:type="spellEnd"/>
      <w:r>
        <w:rPr>
          <w:rFonts w:ascii="Times New Roman" w:hAnsi="Times New Roman" w:cs="Times New Roman"/>
          <w:b/>
          <w:sz w:val="24"/>
          <w:szCs w:val="24"/>
        </w:rPr>
        <w:t>:</w:t>
      </w:r>
    </w:p>
    <w:p w14:paraId="3F9993ED" w14:textId="77777777" w:rsidR="00256674" w:rsidRPr="00C11ADF" w:rsidRDefault="00256674" w:rsidP="00256674">
      <w:pPr>
        <w:rPr>
          <w:rFonts w:ascii="Times New Roman" w:hAnsi="Times New Roman" w:cs="Times New Roman"/>
          <w:sz w:val="24"/>
          <w:szCs w:val="24"/>
        </w:rPr>
      </w:pPr>
      <w:r w:rsidRPr="00C11ADF">
        <w:rPr>
          <w:rFonts w:ascii="Times New Roman" w:hAnsi="Times New Roman" w:cs="Times New Roman"/>
          <w:sz w:val="24"/>
          <w:szCs w:val="24"/>
        </w:rPr>
        <w:t>Hvordan var våren 201</w:t>
      </w:r>
      <w:r w:rsidR="00D15DD3" w:rsidRPr="00C11ADF">
        <w:rPr>
          <w:rFonts w:ascii="Times New Roman" w:hAnsi="Times New Roman" w:cs="Times New Roman"/>
          <w:sz w:val="24"/>
          <w:szCs w:val="24"/>
        </w:rPr>
        <w:t>4</w:t>
      </w:r>
      <w:r w:rsidRPr="00C11ADF">
        <w:rPr>
          <w:rFonts w:ascii="Times New Roman" w:hAnsi="Times New Roman" w:cs="Times New Roman"/>
          <w:sz w:val="24"/>
          <w:szCs w:val="24"/>
        </w:rPr>
        <w:t xml:space="preserve"> i distriktet? </w:t>
      </w:r>
    </w:p>
    <w:p w14:paraId="01CCD1D4" w14:textId="77777777" w:rsidR="00256674" w:rsidRPr="00C11ADF" w:rsidRDefault="00256674" w:rsidP="00256674">
      <w:pPr>
        <w:rPr>
          <w:rFonts w:ascii="Times New Roman" w:hAnsi="Times New Roman" w:cs="Times New Roman"/>
          <w:sz w:val="24"/>
          <w:szCs w:val="24"/>
        </w:rPr>
      </w:pPr>
      <w:r w:rsidRPr="00C11ADF">
        <w:rPr>
          <w:rFonts w:ascii="Times New Roman" w:hAnsi="Times New Roman" w:cs="Times New Roman"/>
          <w:sz w:val="24"/>
          <w:szCs w:val="24"/>
        </w:rPr>
        <w:t xml:space="preserve">Hva er planene fremover? </w:t>
      </w:r>
    </w:p>
    <w:p w14:paraId="299A669E" w14:textId="77777777" w:rsidR="00256674" w:rsidRPr="00C11ADF" w:rsidRDefault="00256674" w:rsidP="00256674">
      <w:pPr>
        <w:rPr>
          <w:rFonts w:ascii="Times New Roman" w:hAnsi="Times New Roman" w:cs="Times New Roman"/>
          <w:sz w:val="24"/>
          <w:szCs w:val="24"/>
        </w:rPr>
      </w:pPr>
      <w:r w:rsidRPr="00C11ADF">
        <w:rPr>
          <w:rFonts w:ascii="Times New Roman" w:hAnsi="Times New Roman" w:cs="Times New Roman"/>
          <w:sz w:val="24"/>
          <w:szCs w:val="24"/>
        </w:rPr>
        <w:t>Hvilke lokallag trenger ekstra støtte i tiden fremover?</w:t>
      </w:r>
    </w:p>
    <w:p w14:paraId="235F8283" w14:textId="77777777" w:rsidR="00256674" w:rsidRPr="00C11ADF" w:rsidRDefault="00256674" w:rsidP="00256674">
      <w:pPr>
        <w:rPr>
          <w:rFonts w:ascii="Times New Roman" w:hAnsi="Times New Roman" w:cs="Times New Roman"/>
          <w:sz w:val="24"/>
          <w:szCs w:val="24"/>
        </w:rPr>
      </w:pPr>
      <w:r w:rsidRPr="00C11ADF">
        <w:rPr>
          <w:rFonts w:ascii="Times New Roman" w:hAnsi="Times New Roman" w:cs="Times New Roman"/>
          <w:sz w:val="24"/>
          <w:szCs w:val="24"/>
        </w:rPr>
        <w:t>Hvordan fungerer styret av distriktet, dvs. samarbeid mellom distriktsrepresentant, vara og AUV-kontakt person, samt kontakt mellom lokallagene og distriktsrepresentanten/styret?</w:t>
      </w:r>
    </w:p>
    <w:p w14:paraId="221E8E2B" w14:textId="77777777" w:rsidR="00256674" w:rsidRPr="00C11ADF" w:rsidRDefault="00256674" w:rsidP="00256674">
      <w:pPr>
        <w:rPr>
          <w:rFonts w:ascii="Times New Roman" w:hAnsi="Times New Roman" w:cs="Times New Roman"/>
          <w:sz w:val="24"/>
          <w:szCs w:val="24"/>
        </w:rPr>
      </w:pPr>
      <w:r w:rsidRPr="00C11ADF">
        <w:rPr>
          <w:rFonts w:ascii="Times New Roman" w:hAnsi="Times New Roman" w:cs="Times New Roman"/>
          <w:sz w:val="24"/>
          <w:szCs w:val="24"/>
        </w:rPr>
        <w:t>Fortsetter distriktsrepresentanten etter sommeren? Skal det velges en ny?</w:t>
      </w:r>
    </w:p>
    <w:p w14:paraId="0940D267" w14:textId="1CC545A8" w:rsidR="00256674" w:rsidRPr="00C11ADF" w:rsidRDefault="00256674" w:rsidP="00256674">
      <w:pPr>
        <w:rPr>
          <w:rFonts w:ascii="Times New Roman" w:hAnsi="Times New Roman" w:cs="Times New Roman"/>
          <w:sz w:val="24"/>
          <w:szCs w:val="24"/>
        </w:rPr>
      </w:pPr>
      <w:r w:rsidRPr="00C11ADF">
        <w:rPr>
          <w:rFonts w:ascii="Times New Roman" w:hAnsi="Times New Roman" w:cs="Times New Roman"/>
          <w:sz w:val="24"/>
          <w:szCs w:val="24"/>
        </w:rPr>
        <w:t>Vil deres distrikt gjøre noe annerledes etter det vi har fått presentert i lokallagsundersøkelsen?</w:t>
      </w:r>
    </w:p>
    <w:p w14:paraId="570DF015" w14:textId="77777777" w:rsidR="00024CC8" w:rsidRDefault="00024CC8" w:rsidP="00256674">
      <w:pPr>
        <w:rPr>
          <w:rFonts w:ascii="Times New Roman" w:hAnsi="Times New Roman" w:cs="Times New Roman"/>
        </w:rPr>
      </w:pPr>
    </w:p>
    <w:p w14:paraId="64CA8DDB" w14:textId="4CC03C5B" w:rsidR="00024CC8" w:rsidRPr="00024CC8" w:rsidRDefault="00024CC8" w:rsidP="00256674">
      <w:pPr>
        <w:rPr>
          <w:rFonts w:ascii="Times New Roman" w:hAnsi="Times New Roman" w:cs="Times New Roman"/>
          <w:b/>
        </w:rPr>
      </w:pPr>
      <w:r w:rsidRPr="00024CC8">
        <w:rPr>
          <w:rFonts w:ascii="Times New Roman" w:hAnsi="Times New Roman" w:cs="Times New Roman"/>
          <w:b/>
        </w:rPr>
        <w:t xml:space="preserve">Presentasjon av </w:t>
      </w:r>
      <w:proofErr w:type="spellStart"/>
      <w:r w:rsidRPr="00024CC8">
        <w:rPr>
          <w:rFonts w:ascii="Times New Roman" w:hAnsi="Times New Roman" w:cs="Times New Roman"/>
          <w:b/>
        </w:rPr>
        <w:t>distriktssamtalene</w:t>
      </w:r>
      <w:proofErr w:type="spellEnd"/>
      <w:r w:rsidRPr="00024CC8">
        <w:rPr>
          <w:rFonts w:ascii="Times New Roman" w:hAnsi="Times New Roman" w:cs="Times New Roman"/>
          <w:b/>
        </w:rPr>
        <w:t>:</w:t>
      </w:r>
    </w:p>
    <w:p w14:paraId="6FFA8C7F" w14:textId="77777777" w:rsidR="007125F5" w:rsidRPr="00C11ADF" w:rsidRDefault="007125F5" w:rsidP="00256674">
      <w:pPr>
        <w:rPr>
          <w:rFonts w:ascii="Times New Roman" w:hAnsi="Times New Roman" w:cs="Times New Roman"/>
        </w:rPr>
      </w:pPr>
      <w:r w:rsidRPr="00C11ADF">
        <w:rPr>
          <w:rFonts w:ascii="Times New Roman" w:hAnsi="Times New Roman" w:cs="Times New Roman"/>
        </w:rPr>
        <w:t xml:space="preserve">Dr. Oslo: vanskelig å kontakte ulike lokallagsledere. Skal samle dem til en middag. Veldig forskjellige lokallag, som driver med ulike ting. </w:t>
      </w:r>
    </w:p>
    <w:p w14:paraId="79ECDA25" w14:textId="77777777" w:rsidR="007125F5" w:rsidRPr="00C11ADF" w:rsidRDefault="007125F5" w:rsidP="00256674">
      <w:pPr>
        <w:rPr>
          <w:rFonts w:ascii="Times New Roman" w:hAnsi="Times New Roman" w:cs="Times New Roman"/>
        </w:rPr>
      </w:pPr>
      <w:r w:rsidRPr="00C11ADF">
        <w:rPr>
          <w:rFonts w:ascii="Times New Roman" w:hAnsi="Times New Roman" w:cs="Times New Roman"/>
        </w:rPr>
        <w:t xml:space="preserve">Dr. Øst: ingen treff hittil i år, men mål om å ha fem treff i løpe av året. Fredrikstad, Halden skal kanskje ha treff. Askim og Halden skal ha bowling. God kontakt mellom lokallagene og menighetene, takket være distansen. Thao Tran tenker å bli neste </w:t>
      </w:r>
      <w:proofErr w:type="spellStart"/>
      <w:r w:rsidRPr="00C11ADF">
        <w:rPr>
          <w:rFonts w:ascii="Times New Roman" w:hAnsi="Times New Roman" w:cs="Times New Roman"/>
        </w:rPr>
        <w:t>dr.rep</w:t>
      </w:r>
      <w:proofErr w:type="spellEnd"/>
      <w:r w:rsidRPr="00C11ADF">
        <w:rPr>
          <w:rFonts w:ascii="Times New Roman" w:hAnsi="Times New Roman" w:cs="Times New Roman"/>
        </w:rPr>
        <w:t xml:space="preserve">. Utfordring er stort sprik mellom kullene, med få ungdommer. </w:t>
      </w:r>
    </w:p>
    <w:p w14:paraId="0E79C0F2" w14:textId="50B30D90" w:rsidR="007125F5" w:rsidRPr="00C11ADF" w:rsidRDefault="007125F5" w:rsidP="00256674">
      <w:pPr>
        <w:rPr>
          <w:rFonts w:ascii="Times New Roman" w:hAnsi="Times New Roman" w:cs="Times New Roman"/>
        </w:rPr>
      </w:pPr>
      <w:r w:rsidRPr="00C11ADF">
        <w:rPr>
          <w:rFonts w:ascii="Times New Roman" w:hAnsi="Times New Roman" w:cs="Times New Roman"/>
        </w:rPr>
        <w:t>Dr. Sør: arrangerte distriktstreff. Fjorårets ble avlyst. Nytt treff til høsten i Arendal, det blir et bedre arrangement med flere deltakere fra ulike byer. Mye engasjement. Ønsker mer aktivitet i Porsgrunn. Lite aktivitet i Sandefjord(!!!) og Larvik. Fin samarbeid med AUV, ikke mye kontakt, men nok. M</w:t>
      </w:r>
      <w:r w:rsidR="0032596D">
        <w:rPr>
          <w:rFonts w:ascii="Times New Roman" w:hAnsi="Times New Roman" w:cs="Times New Roman"/>
        </w:rPr>
        <w:t>u</w:t>
      </w:r>
      <w:r w:rsidRPr="00C11ADF">
        <w:rPr>
          <w:rFonts w:ascii="Times New Roman" w:hAnsi="Times New Roman" w:cs="Times New Roman"/>
        </w:rPr>
        <w:t xml:space="preserve">lighet for ny </w:t>
      </w:r>
      <w:proofErr w:type="spellStart"/>
      <w:r w:rsidRPr="00C11ADF">
        <w:rPr>
          <w:rFonts w:ascii="Times New Roman" w:hAnsi="Times New Roman" w:cs="Times New Roman"/>
        </w:rPr>
        <w:t>dr.rep</w:t>
      </w:r>
      <w:proofErr w:type="spellEnd"/>
      <w:r w:rsidRPr="00C11ADF">
        <w:rPr>
          <w:rFonts w:ascii="Times New Roman" w:hAnsi="Times New Roman" w:cs="Times New Roman"/>
        </w:rPr>
        <w:t xml:space="preserve"> til høsten. Men Stig tenker å fortsette for å stabilisere.</w:t>
      </w:r>
    </w:p>
    <w:p w14:paraId="6FEBAEFF" w14:textId="54056A1B" w:rsidR="007125F5" w:rsidRPr="00C11ADF" w:rsidRDefault="007125F5" w:rsidP="00256674">
      <w:pPr>
        <w:rPr>
          <w:rFonts w:ascii="Times New Roman" w:hAnsi="Times New Roman" w:cs="Times New Roman"/>
        </w:rPr>
      </w:pPr>
      <w:r w:rsidRPr="00C11ADF">
        <w:rPr>
          <w:rFonts w:ascii="Times New Roman" w:hAnsi="Times New Roman" w:cs="Times New Roman"/>
        </w:rPr>
        <w:t xml:space="preserve">Dr. vest: </w:t>
      </w:r>
      <w:proofErr w:type="spellStart"/>
      <w:r w:rsidRPr="00C11ADF">
        <w:rPr>
          <w:rFonts w:ascii="Times New Roman" w:hAnsi="Times New Roman" w:cs="Times New Roman"/>
        </w:rPr>
        <w:t>minsitrantlagene</w:t>
      </w:r>
      <w:proofErr w:type="spellEnd"/>
      <w:r w:rsidRPr="00C11ADF">
        <w:rPr>
          <w:rFonts w:ascii="Times New Roman" w:hAnsi="Times New Roman" w:cs="Times New Roman"/>
        </w:rPr>
        <w:t xml:space="preserve"> er bra. Ønsker et kick-</w:t>
      </w:r>
      <w:proofErr w:type="spellStart"/>
      <w:r w:rsidRPr="00C11ADF">
        <w:rPr>
          <w:rFonts w:ascii="Times New Roman" w:hAnsi="Times New Roman" w:cs="Times New Roman"/>
        </w:rPr>
        <w:t>off</w:t>
      </w:r>
      <w:proofErr w:type="spellEnd"/>
      <w:r w:rsidRPr="00C11ADF">
        <w:rPr>
          <w:rFonts w:ascii="Times New Roman" w:hAnsi="Times New Roman" w:cs="Times New Roman"/>
        </w:rPr>
        <w:t xml:space="preserve"> med konfirmanter. Distriktstreff i Haugesund i sommer. God kommunikasjon i distriktet. Cornelia kan fortsette, </w:t>
      </w:r>
      <w:r w:rsidR="0032596D">
        <w:rPr>
          <w:rFonts w:ascii="Times New Roman" w:hAnsi="Times New Roman" w:cs="Times New Roman"/>
        </w:rPr>
        <w:t>m</w:t>
      </w:r>
      <w:r w:rsidRPr="00C11ADF">
        <w:rPr>
          <w:rFonts w:ascii="Times New Roman" w:hAnsi="Times New Roman" w:cs="Times New Roman"/>
        </w:rPr>
        <w:t xml:space="preserve">en </w:t>
      </w:r>
      <w:r w:rsidR="0032596D">
        <w:rPr>
          <w:rFonts w:ascii="Times New Roman" w:hAnsi="Times New Roman" w:cs="Times New Roman"/>
        </w:rPr>
        <w:t xml:space="preserve">er </w:t>
      </w:r>
      <w:r w:rsidRPr="00C11ADF">
        <w:rPr>
          <w:rFonts w:ascii="Times New Roman" w:hAnsi="Times New Roman" w:cs="Times New Roman"/>
        </w:rPr>
        <w:t>usikker på bosted til høsten.</w:t>
      </w:r>
    </w:p>
    <w:p w14:paraId="3FA5577C" w14:textId="77777777" w:rsidR="003B09BB" w:rsidRPr="00C11ADF" w:rsidRDefault="003B09BB" w:rsidP="00256674">
      <w:pPr>
        <w:rPr>
          <w:rFonts w:ascii="Times New Roman" w:hAnsi="Times New Roman" w:cs="Times New Roman"/>
        </w:rPr>
      </w:pPr>
    </w:p>
    <w:p w14:paraId="451A0AC9" w14:textId="77777777" w:rsidR="003B09BB" w:rsidRPr="00C11ADF" w:rsidRDefault="003B09BB" w:rsidP="00256674">
      <w:pPr>
        <w:rPr>
          <w:rFonts w:ascii="Times New Roman" w:hAnsi="Times New Roman" w:cs="Times New Roman"/>
        </w:rPr>
      </w:pPr>
    </w:p>
    <w:p w14:paraId="131C9996" w14:textId="7231CBD1" w:rsidR="00256674" w:rsidRPr="00C11ADF" w:rsidRDefault="00256674" w:rsidP="00256674">
      <w:pPr>
        <w:pStyle w:val="Overskrift1"/>
      </w:pPr>
      <w:r w:rsidRPr="00C11ADF">
        <w:t xml:space="preserve">Sak 20/14: </w:t>
      </w:r>
      <w:r w:rsidR="00024CC8">
        <w:t>V</w:t>
      </w:r>
      <w:r w:rsidRPr="00C11ADF">
        <w:t>edtak</w:t>
      </w:r>
    </w:p>
    <w:p w14:paraId="4B3CDDCB" w14:textId="77777777" w:rsidR="00256674" w:rsidRPr="00C11ADF" w:rsidRDefault="00256674" w:rsidP="00256674">
      <w:pPr>
        <w:pStyle w:val="Saksorientering"/>
      </w:pPr>
    </w:p>
    <w:p w14:paraId="79158777" w14:textId="77777777" w:rsidR="00256674" w:rsidRPr="00C11ADF" w:rsidRDefault="00256674" w:rsidP="00256674">
      <w:pPr>
        <w:pStyle w:val="Saksorientering"/>
      </w:pPr>
      <w:r w:rsidRPr="00C11ADF">
        <w:t>Dette er en informasjonssak, ingen vedtak</w:t>
      </w:r>
    </w:p>
    <w:p w14:paraId="49FACE73" w14:textId="77777777" w:rsidR="00256674" w:rsidRPr="00C11ADF" w:rsidRDefault="00256674" w:rsidP="00256674">
      <w:pPr>
        <w:pStyle w:val="Saksorientering"/>
      </w:pPr>
    </w:p>
    <w:p w14:paraId="5F515123" w14:textId="452B92DC" w:rsidR="00256674" w:rsidRPr="00C11ADF" w:rsidRDefault="00256674">
      <w:pPr>
        <w:rPr>
          <w:rFonts w:ascii="Times New Roman" w:hAnsi="Times New Roman" w:cs="Times New Roman"/>
        </w:rPr>
      </w:pPr>
    </w:p>
    <w:p w14:paraId="4DA28EFF" w14:textId="77777777" w:rsidR="00CC26A3" w:rsidRPr="00C11ADF" w:rsidRDefault="00CC26A3" w:rsidP="00CC26A3">
      <w:pPr>
        <w:pStyle w:val="Overskrift1"/>
      </w:pPr>
      <w:r w:rsidRPr="00C11ADF">
        <w:t xml:space="preserve">Sak </w:t>
      </w:r>
      <w:r w:rsidR="00B1750C" w:rsidRPr="00C11ADF">
        <w:t>21</w:t>
      </w:r>
      <w:r w:rsidRPr="00C11ADF">
        <w:t>/13 Eventuelt</w:t>
      </w:r>
    </w:p>
    <w:p w14:paraId="705499F6" w14:textId="77777777" w:rsidR="00CC26A3" w:rsidRPr="00C11ADF" w:rsidRDefault="00CC26A3" w:rsidP="00C53BDD">
      <w:pPr>
        <w:pStyle w:val="Saksorientering"/>
        <w:shd w:val="clear" w:color="auto" w:fill="B8E08C"/>
      </w:pPr>
    </w:p>
    <w:p w14:paraId="78A35D96" w14:textId="77777777" w:rsidR="00075F88" w:rsidRPr="00C11ADF" w:rsidRDefault="00CC26A3" w:rsidP="00C53BDD">
      <w:pPr>
        <w:pStyle w:val="Saksorientering"/>
        <w:shd w:val="clear" w:color="auto" w:fill="B8E08C"/>
      </w:pPr>
      <w:r w:rsidRPr="00C11ADF">
        <w:t>Her tas de sakene opp som meldes til eventuelt ved møtets begynnelse.</w:t>
      </w:r>
    </w:p>
    <w:p w14:paraId="2E4A4100" w14:textId="77777777" w:rsidR="00C53BDD" w:rsidRPr="00C11ADF" w:rsidRDefault="00C53BDD" w:rsidP="00C53BDD">
      <w:pPr>
        <w:pStyle w:val="Saksorientering"/>
        <w:shd w:val="clear" w:color="auto" w:fill="B8E08C"/>
      </w:pPr>
    </w:p>
    <w:p w14:paraId="71AC5A10" w14:textId="77777777" w:rsidR="00CC26A3" w:rsidRPr="00C11ADF" w:rsidRDefault="00CC26A3" w:rsidP="00EA67EF">
      <w:pPr>
        <w:spacing w:after="0" w:line="240" w:lineRule="auto"/>
        <w:rPr>
          <w:rFonts w:ascii="Times New Roman" w:hAnsi="Times New Roman" w:cs="Times New Roman"/>
        </w:rPr>
      </w:pPr>
    </w:p>
    <w:p w14:paraId="7C08196F" w14:textId="77777777" w:rsidR="00CC26A3" w:rsidRPr="00C11ADF" w:rsidRDefault="00CC26A3" w:rsidP="00EA67EF">
      <w:pPr>
        <w:spacing w:after="0" w:line="240" w:lineRule="auto"/>
        <w:rPr>
          <w:rFonts w:ascii="Times New Roman" w:hAnsi="Times New Roman" w:cs="Times New Roman"/>
        </w:rPr>
      </w:pPr>
    </w:p>
    <w:p w14:paraId="5DC4C0D1" w14:textId="77777777" w:rsidR="00EA67EF" w:rsidRPr="00C11ADF" w:rsidRDefault="00EA67EF" w:rsidP="00EA67EF">
      <w:pPr>
        <w:spacing w:after="0" w:line="240" w:lineRule="auto"/>
        <w:rPr>
          <w:rFonts w:ascii="Times New Roman" w:hAnsi="Times New Roman" w:cs="Times New Roman"/>
        </w:rPr>
      </w:pPr>
    </w:p>
    <w:p w14:paraId="6025F7C0" w14:textId="55A8D439" w:rsidR="00EA67EF" w:rsidRPr="00C11ADF" w:rsidRDefault="007B17D6" w:rsidP="00EA67EF">
      <w:pPr>
        <w:spacing w:after="0" w:line="240" w:lineRule="auto"/>
        <w:rPr>
          <w:rFonts w:ascii="Times New Roman" w:hAnsi="Times New Roman" w:cs="Times New Roman"/>
        </w:rPr>
      </w:pPr>
      <w:r w:rsidRPr="00C11ADF">
        <w:rPr>
          <w:rFonts w:ascii="Times New Roman" w:hAnsi="Times New Roman" w:cs="Times New Roman"/>
        </w:rPr>
        <w:t>Ny</w:t>
      </w:r>
      <w:r w:rsidR="007125F5" w:rsidRPr="00C11ADF">
        <w:rPr>
          <w:rFonts w:ascii="Times New Roman" w:hAnsi="Times New Roman" w:cs="Times New Roman"/>
        </w:rPr>
        <w:t>tt</w:t>
      </w:r>
      <w:r w:rsidR="0032596D">
        <w:rPr>
          <w:rFonts w:ascii="Times New Roman" w:hAnsi="Times New Roman" w:cs="Times New Roman"/>
        </w:rPr>
        <w:t xml:space="preserve"> registreringss</w:t>
      </w:r>
      <w:r w:rsidRPr="00C11ADF">
        <w:rPr>
          <w:rFonts w:ascii="Times New Roman" w:hAnsi="Times New Roman" w:cs="Times New Roman"/>
        </w:rPr>
        <w:t>ystem</w:t>
      </w:r>
      <w:r w:rsidR="007125F5" w:rsidRPr="00C11ADF">
        <w:rPr>
          <w:rFonts w:ascii="Times New Roman" w:hAnsi="Times New Roman" w:cs="Times New Roman"/>
        </w:rPr>
        <w:t xml:space="preserve"> er ønskelig med tanke på enklere innmelding og mer korrekt informasjon.</w:t>
      </w:r>
    </w:p>
    <w:p w14:paraId="2B9E7B2F" w14:textId="77777777" w:rsidR="007125F5" w:rsidRPr="00C11ADF" w:rsidRDefault="007125F5" w:rsidP="00EA67EF">
      <w:pPr>
        <w:spacing w:after="0" w:line="240" w:lineRule="auto"/>
        <w:rPr>
          <w:rFonts w:ascii="Times New Roman" w:hAnsi="Times New Roman" w:cs="Times New Roman"/>
        </w:rPr>
      </w:pPr>
    </w:p>
    <w:p w14:paraId="79E88C44" w14:textId="24D597C5" w:rsidR="007125F5" w:rsidRPr="00C11ADF" w:rsidRDefault="00024CC8" w:rsidP="00024CC8">
      <w:pPr>
        <w:pStyle w:val="Listeavsnitt"/>
        <w:numPr>
          <w:ilvl w:val="0"/>
          <w:numId w:val="39"/>
        </w:numPr>
        <w:spacing w:after="0" w:line="240" w:lineRule="auto"/>
        <w:rPr>
          <w:rFonts w:ascii="Times New Roman" w:hAnsi="Times New Roman" w:cs="Times New Roman"/>
        </w:rPr>
      </w:pPr>
      <w:r>
        <w:rPr>
          <w:rFonts w:ascii="Times New Roman" w:hAnsi="Times New Roman" w:cs="Times New Roman"/>
        </w:rPr>
        <w:t>AUV ser på nye muligheter for medlemssystem, det er målet at dette skal vedtas på LM.</w:t>
      </w:r>
    </w:p>
    <w:p w14:paraId="695A16DE" w14:textId="77777777" w:rsidR="007125F5" w:rsidRPr="00C11ADF" w:rsidRDefault="007125F5" w:rsidP="00EA67EF">
      <w:pPr>
        <w:spacing w:after="0" w:line="240" w:lineRule="auto"/>
        <w:rPr>
          <w:rFonts w:ascii="Times New Roman" w:hAnsi="Times New Roman" w:cs="Times New Roman"/>
        </w:rPr>
      </w:pPr>
    </w:p>
    <w:p w14:paraId="402C40C1" w14:textId="77777777" w:rsidR="007125F5" w:rsidRPr="00C11ADF" w:rsidRDefault="007125F5" w:rsidP="00EA67EF">
      <w:pPr>
        <w:spacing w:after="0" w:line="240" w:lineRule="auto"/>
        <w:rPr>
          <w:rFonts w:ascii="Times New Roman" w:hAnsi="Times New Roman" w:cs="Times New Roman"/>
        </w:rPr>
      </w:pPr>
    </w:p>
    <w:p w14:paraId="7CBCFA7C" w14:textId="77777777" w:rsidR="007B17D6" w:rsidRPr="00C11ADF" w:rsidRDefault="007B17D6" w:rsidP="00EA67EF">
      <w:pPr>
        <w:spacing w:after="0" w:line="240" w:lineRule="auto"/>
        <w:rPr>
          <w:rFonts w:ascii="Times New Roman" w:hAnsi="Times New Roman" w:cs="Times New Roman"/>
        </w:rPr>
      </w:pPr>
    </w:p>
    <w:p w14:paraId="78E26719" w14:textId="77777777" w:rsidR="00873AB6" w:rsidRPr="00C11ADF" w:rsidRDefault="00873AB6" w:rsidP="00EA67EF">
      <w:pPr>
        <w:spacing w:after="0" w:line="240" w:lineRule="auto"/>
        <w:rPr>
          <w:rFonts w:ascii="Times New Roman" w:hAnsi="Times New Roman" w:cs="Times New Roman"/>
        </w:rPr>
      </w:pPr>
    </w:p>
    <w:p w14:paraId="209A1442" w14:textId="77777777" w:rsidR="00873AB6" w:rsidRPr="00C11ADF" w:rsidRDefault="00873AB6" w:rsidP="00EA67EF">
      <w:pPr>
        <w:spacing w:after="0" w:line="240" w:lineRule="auto"/>
        <w:rPr>
          <w:rFonts w:ascii="Times New Roman" w:hAnsi="Times New Roman" w:cs="Times New Roman"/>
        </w:rPr>
      </w:pPr>
    </w:p>
    <w:p w14:paraId="5207EA4A" w14:textId="77777777" w:rsidR="00873AB6" w:rsidRPr="00C11ADF" w:rsidRDefault="00873AB6" w:rsidP="00EA67EF">
      <w:pPr>
        <w:spacing w:after="0" w:line="240" w:lineRule="auto"/>
        <w:rPr>
          <w:rFonts w:ascii="Times New Roman" w:hAnsi="Times New Roman" w:cs="Times New Roman"/>
        </w:rPr>
      </w:pPr>
    </w:p>
    <w:p w14:paraId="14B3E935" w14:textId="77777777" w:rsidR="00873AB6" w:rsidRPr="00C11ADF" w:rsidRDefault="00873AB6" w:rsidP="00EA67EF">
      <w:pPr>
        <w:spacing w:after="0" w:line="240" w:lineRule="auto"/>
        <w:rPr>
          <w:rFonts w:ascii="Times New Roman" w:hAnsi="Times New Roman" w:cs="Times New Roman"/>
        </w:rPr>
      </w:pPr>
    </w:p>
    <w:p w14:paraId="5506654D" w14:textId="77777777" w:rsidR="00873AB6" w:rsidRPr="00C11ADF" w:rsidRDefault="00873AB6" w:rsidP="00EA67EF">
      <w:pPr>
        <w:spacing w:after="0" w:line="240" w:lineRule="auto"/>
        <w:rPr>
          <w:rFonts w:ascii="Times New Roman" w:hAnsi="Times New Roman" w:cs="Times New Roman"/>
        </w:rPr>
      </w:pPr>
    </w:p>
    <w:p w14:paraId="71692D03" w14:textId="77777777" w:rsidR="00873AB6" w:rsidRPr="00C11ADF" w:rsidRDefault="00873AB6" w:rsidP="00EA67EF">
      <w:pPr>
        <w:spacing w:after="0" w:line="240" w:lineRule="auto"/>
        <w:rPr>
          <w:rFonts w:ascii="Times New Roman" w:hAnsi="Times New Roman" w:cs="Times New Roman"/>
        </w:rPr>
      </w:pPr>
    </w:p>
    <w:p w14:paraId="6AF0B776" w14:textId="77777777" w:rsidR="00873AB6" w:rsidRPr="00C11ADF" w:rsidRDefault="00873AB6" w:rsidP="00EA67EF">
      <w:pPr>
        <w:spacing w:after="0" w:line="240" w:lineRule="auto"/>
        <w:rPr>
          <w:rFonts w:ascii="Times New Roman" w:hAnsi="Times New Roman" w:cs="Times New Roman"/>
        </w:rPr>
      </w:pPr>
    </w:p>
    <w:p w14:paraId="2FBB0EF2" w14:textId="77777777" w:rsidR="00873AB6" w:rsidRPr="00C11ADF" w:rsidRDefault="00873AB6" w:rsidP="00EA67EF">
      <w:pPr>
        <w:spacing w:after="0" w:line="240" w:lineRule="auto"/>
        <w:rPr>
          <w:rFonts w:ascii="Times New Roman" w:hAnsi="Times New Roman" w:cs="Times New Roman"/>
        </w:rPr>
      </w:pPr>
    </w:p>
    <w:p w14:paraId="3639351A" w14:textId="77777777" w:rsidR="00873AB6" w:rsidRPr="00C11ADF" w:rsidRDefault="00873AB6" w:rsidP="00EA67EF">
      <w:pPr>
        <w:spacing w:after="0" w:line="240" w:lineRule="auto"/>
        <w:rPr>
          <w:rFonts w:ascii="Times New Roman" w:hAnsi="Times New Roman" w:cs="Times New Roman"/>
        </w:rPr>
      </w:pPr>
    </w:p>
    <w:p w14:paraId="4BB70275" w14:textId="77777777" w:rsidR="00873AB6" w:rsidRPr="00C11ADF" w:rsidRDefault="00873AB6" w:rsidP="00EA67EF">
      <w:pPr>
        <w:spacing w:after="0" w:line="240" w:lineRule="auto"/>
        <w:rPr>
          <w:rFonts w:ascii="Times New Roman" w:hAnsi="Times New Roman" w:cs="Times New Roman"/>
        </w:rPr>
      </w:pPr>
    </w:p>
    <w:p w14:paraId="46E61E71" w14:textId="77777777" w:rsidR="00EA67EF" w:rsidRPr="00C11ADF" w:rsidRDefault="00EA67EF" w:rsidP="00EA67EF">
      <w:pPr>
        <w:spacing w:after="0" w:line="240" w:lineRule="auto"/>
        <w:rPr>
          <w:rFonts w:ascii="Times New Roman" w:hAnsi="Times New Roman" w:cs="Times New Roman"/>
        </w:rPr>
      </w:pPr>
    </w:p>
    <w:p w14:paraId="052AAA06" w14:textId="77777777" w:rsidR="00EA67EF" w:rsidRPr="00C11ADF" w:rsidRDefault="00EA67EF" w:rsidP="00EA67EF">
      <w:pPr>
        <w:spacing w:after="0" w:line="240" w:lineRule="auto"/>
        <w:rPr>
          <w:rFonts w:ascii="Times New Roman" w:hAnsi="Times New Roman" w:cs="Times New Roman"/>
        </w:rPr>
      </w:pPr>
    </w:p>
    <w:p w14:paraId="50C95AE8" w14:textId="77777777" w:rsidR="003B09BB" w:rsidRPr="00C11ADF" w:rsidRDefault="003B09BB" w:rsidP="00EA67EF">
      <w:pPr>
        <w:spacing w:after="0" w:line="240" w:lineRule="auto"/>
        <w:rPr>
          <w:rFonts w:ascii="Times New Roman" w:hAnsi="Times New Roman" w:cs="Times New Roman"/>
        </w:rPr>
      </w:pPr>
    </w:p>
    <w:p w14:paraId="57B14EFF" w14:textId="77777777" w:rsidR="003B09BB" w:rsidRPr="00C11ADF" w:rsidRDefault="003B09BB" w:rsidP="00EA67EF">
      <w:pPr>
        <w:spacing w:after="0" w:line="240" w:lineRule="auto"/>
        <w:rPr>
          <w:rFonts w:ascii="Times New Roman" w:hAnsi="Times New Roman" w:cs="Times New Roman"/>
        </w:rPr>
      </w:pPr>
    </w:p>
    <w:p w14:paraId="483068E0" w14:textId="77777777" w:rsidR="003B09BB" w:rsidRPr="00C11ADF" w:rsidRDefault="003B09BB" w:rsidP="00EA67EF">
      <w:pPr>
        <w:spacing w:after="0" w:line="240" w:lineRule="auto"/>
        <w:rPr>
          <w:rFonts w:ascii="Times New Roman" w:hAnsi="Times New Roman" w:cs="Times New Roman"/>
        </w:rPr>
      </w:pPr>
    </w:p>
    <w:p w14:paraId="043423DC" w14:textId="77777777" w:rsidR="003B09BB" w:rsidRPr="00C11ADF" w:rsidRDefault="003B09BB" w:rsidP="00EA67EF">
      <w:pPr>
        <w:spacing w:after="0" w:line="240" w:lineRule="auto"/>
        <w:rPr>
          <w:rFonts w:ascii="Times New Roman" w:hAnsi="Times New Roman" w:cs="Times New Roman"/>
        </w:rPr>
      </w:pPr>
    </w:p>
    <w:p w14:paraId="5F50512A" w14:textId="77777777" w:rsidR="003B09BB" w:rsidRPr="00C11ADF" w:rsidRDefault="003B09BB" w:rsidP="00EA67EF">
      <w:pPr>
        <w:spacing w:after="0" w:line="240" w:lineRule="auto"/>
        <w:rPr>
          <w:rFonts w:ascii="Times New Roman" w:hAnsi="Times New Roman" w:cs="Times New Roman"/>
        </w:rPr>
      </w:pPr>
    </w:p>
    <w:p w14:paraId="27469279" w14:textId="77777777" w:rsidR="003B09BB" w:rsidRPr="00C11ADF" w:rsidRDefault="003B09BB" w:rsidP="00EA67EF">
      <w:pPr>
        <w:spacing w:after="0" w:line="240" w:lineRule="auto"/>
        <w:rPr>
          <w:rFonts w:ascii="Times New Roman" w:hAnsi="Times New Roman" w:cs="Times New Roman"/>
        </w:rPr>
      </w:pPr>
    </w:p>
    <w:p w14:paraId="596DFA1B" w14:textId="77777777" w:rsidR="003B09BB" w:rsidRPr="00C11ADF" w:rsidRDefault="003B09BB" w:rsidP="00EA67EF">
      <w:pPr>
        <w:spacing w:after="0" w:line="240" w:lineRule="auto"/>
        <w:rPr>
          <w:rFonts w:ascii="Times New Roman" w:hAnsi="Times New Roman" w:cs="Times New Roman"/>
        </w:rPr>
      </w:pPr>
    </w:p>
    <w:p w14:paraId="6B20C8F4" w14:textId="77777777" w:rsidR="003B09BB" w:rsidRPr="00C11ADF" w:rsidRDefault="003B09BB" w:rsidP="00EA67EF">
      <w:pPr>
        <w:spacing w:after="0" w:line="240" w:lineRule="auto"/>
        <w:rPr>
          <w:rFonts w:ascii="Times New Roman" w:hAnsi="Times New Roman" w:cs="Times New Roman"/>
        </w:rPr>
      </w:pPr>
    </w:p>
    <w:p w14:paraId="63CA2F1A" w14:textId="77777777" w:rsidR="003B09BB" w:rsidRPr="00C11ADF" w:rsidRDefault="003B09BB" w:rsidP="00EA67EF">
      <w:pPr>
        <w:spacing w:after="0" w:line="240" w:lineRule="auto"/>
        <w:rPr>
          <w:rFonts w:ascii="Times New Roman" w:hAnsi="Times New Roman" w:cs="Times New Roman"/>
        </w:rPr>
      </w:pPr>
    </w:p>
    <w:p w14:paraId="5E7DD907" w14:textId="77777777" w:rsidR="003B09BB" w:rsidRPr="00C11ADF" w:rsidRDefault="003B09BB" w:rsidP="00EA67EF">
      <w:pPr>
        <w:spacing w:after="0" w:line="240" w:lineRule="auto"/>
        <w:rPr>
          <w:rFonts w:ascii="Times New Roman" w:hAnsi="Times New Roman" w:cs="Times New Roman"/>
        </w:rPr>
      </w:pPr>
    </w:p>
    <w:p w14:paraId="1CFBC08E" w14:textId="77777777" w:rsidR="003B09BB" w:rsidRPr="00C11ADF" w:rsidRDefault="003B09BB" w:rsidP="00EA67EF">
      <w:pPr>
        <w:spacing w:after="0" w:line="240" w:lineRule="auto"/>
        <w:rPr>
          <w:rFonts w:ascii="Times New Roman" w:hAnsi="Times New Roman" w:cs="Times New Roman"/>
        </w:rPr>
      </w:pPr>
    </w:p>
    <w:p w14:paraId="0116C75B" w14:textId="77777777" w:rsidR="003B09BB" w:rsidRPr="00C11ADF" w:rsidRDefault="003B09BB" w:rsidP="00EA67EF">
      <w:pPr>
        <w:spacing w:after="0" w:line="240" w:lineRule="auto"/>
        <w:rPr>
          <w:rFonts w:ascii="Times New Roman" w:hAnsi="Times New Roman" w:cs="Times New Roman"/>
        </w:rPr>
      </w:pPr>
    </w:p>
    <w:p w14:paraId="61EA9146" w14:textId="77777777" w:rsidR="003B09BB" w:rsidRPr="00C11ADF" w:rsidRDefault="003B09BB" w:rsidP="00EA67EF">
      <w:pPr>
        <w:spacing w:after="0" w:line="240" w:lineRule="auto"/>
        <w:rPr>
          <w:rFonts w:ascii="Times New Roman" w:hAnsi="Times New Roman" w:cs="Times New Roman"/>
        </w:rPr>
      </w:pPr>
    </w:p>
    <w:p w14:paraId="7ED41281" w14:textId="77777777" w:rsidR="00EA67EF" w:rsidRPr="00C11ADF" w:rsidRDefault="00EA67EF" w:rsidP="00EA67EF">
      <w:pPr>
        <w:spacing w:after="0" w:line="240" w:lineRule="auto"/>
        <w:rPr>
          <w:rFonts w:ascii="Times New Roman" w:hAnsi="Times New Roman" w:cs="Times New Roman"/>
        </w:rPr>
      </w:pPr>
    </w:p>
    <w:p w14:paraId="28D6CFA2" w14:textId="77777777" w:rsidR="003B09BB" w:rsidRPr="00C11ADF" w:rsidRDefault="003B09BB" w:rsidP="00EA67EF">
      <w:pPr>
        <w:spacing w:after="0" w:line="240" w:lineRule="auto"/>
        <w:rPr>
          <w:rFonts w:ascii="Times New Roman" w:hAnsi="Times New Roman" w:cs="Times New Roman"/>
        </w:rPr>
      </w:pPr>
    </w:p>
    <w:p w14:paraId="53E83B90" w14:textId="77777777" w:rsidR="003B09BB" w:rsidRPr="00C11ADF" w:rsidRDefault="003B09BB" w:rsidP="00EA67EF">
      <w:pPr>
        <w:spacing w:after="0" w:line="240" w:lineRule="auto"/>
        <w:rPr>
          <w:rFonts w:ascii="Times New Roman" w:hAnsi="Times New Roman" w:cs="Times New Roman"/>
        </w:rPr>
      </w:pPr>
    </w:p>
    <w:p w14:paraId="0F41E89E" w14:textId="77777777" w:rsidR="00EA67EF" w:rsidRPr="00C11ADF" w:rsidRDefault="00EA67EF" w:rsidP="00EA67EF">
      <w:pPr>
        <w:spacing w:after="0" w:line="240" w:lineRule="auto"/>
        <w:rPr>
          <w:rFonts w:ascii="Times New Roman" w:hAnsi="Times New Roman" w:cs="Times New Roman"/>
        </w:rPr>
      </w:pPr>
    </w:p>
    <w:p w14:paraId="6E85BF0D" w14:textId="6498E297" w:rsidR="00CC26A3" w:rsidRPr="00C11ADF" w:rsidRDefault="00B1750C" w:rsidP="00CC26A3">
      <w:pPr>
        <w:pStyle w:val="Overskrift1"/>
      </w:pPr>
      <w:r w:rsidRPr="00C11ADF">
        <w:t>Sak 21</w:t>
      </w:r>
      <w:r w:rsidR="00CC26A3" w:rsidRPr="00C11ADF">
        <w:t xml:space="preserve">/13: </w:t>
      </w:r>
      <w:r w:rsidR="00024CC8">
        <w:t>V</w:t>
      </w:r>
      <w:r w:rsidR="00CC26A3" w:rsidRPr="00C11ADF">
        <w:t>edtak</w:t>
      </w:r>
    </w:p>
    <w:p w14:paraId="2AFDF489" w14:textId="583994B1" w:rsidR="00CC26A3" w:rsidRDefault="00CC26A3" w:rsidP="00CC26A3">
      <w:pPr>
        <w:pStyle w:val="Saksorientering"/>
      </w:pPr>
    </w:p>
    <w:p w14:paraId="340A4256" w14:textId="089FB6A3" w:rsidR="00024CC8" w:rsidRPr="00C11ADF" w:rsidRDefault="00024CC8" w:rsidP="00CC26A3">
      <w:pPr>
        <w:pStyle w:val="Saksorientering"/>
      </w:pPr>
      <w:r>
        <w:t>Ingen vedtakssaker meldt.</w:t>
      </w:r>
    </w:p>
    <w:p w14:paraId="6B9B03BC" w14:textId="77777777" w:rsidR="005003D8" w:rsidRPr="00C11ADF" w:rsidRDefault="005003D8" w:rsidP="00CC26A3">
      <w:pPr>
        <w:pStyle w:val="Saksorientering"/>
      </w:pPr>
    </w:p>
    <w:p w14:paraId="34EB2694" w14:textId="77777777" w:rsidR="00CC26A3" w:rsidRPr="00C11ADF" w:rsidRDefault="00CC26A3" w:rsidP="00075F88">
      <w:pPr>
        <w:rPr>
          <w:rFonts w:ascii="Times New Roman" w:hAnsi="Times New Roman" w:cs="Times New Roman"/>
        </w:rPr>
      </w:pPr>
    </w:p>
    <w:sectPr w:rsidR="00CC26A3" w:rsidRPr="00C11ADF" w:rsidSect="007E7839">
      <w:headerReference w:type="default" r:id="rId18"/>
      <w:footerReference w:type="default" r:id="rId19"/>
      <w:headerReference w:type="firs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6CBB97" w14:textId="77777777" w:rsidR="00B54559" w:rsidRDefault="00B54559" w:rsidP="00075F88">
      <w:pPr>
        <w:spacing w:after="0" w:line="240" w:lineRule="auto"/>
      </w:pPr>
      <w:r>
        <w:separator/>
      </w:r>
    </w:p>
  </w:endnote>
  <w:endnote w:type="continuationSeparator" w:id="0">
    <w:p w14:paraId="42E8821E" w14:textId="77777777" w:rsidR="00B54559" w:rsidRDefault="00B54559" w:rsidP="00075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729A6" w14:textId="77777777" w:rsidR="00B54559" w:rsidRDefault="00B54559">
    <w:pPr>
      <w:pStyle w:val="Bunntekst"/>
      <w:jc w:val="center"/>
      <w:rPr>
        <w:rFonts w:ascii="Verdana" w:hAnsi="Verdana"/>
        <w:b/>
        <w:bCs/>
        <w:sz w:val="16"/>
      </w:rPr>
    </w:pPr>
    <w:r>
      <w:rPr>
        <w:noProof/>
      </w:rPr>
      <w:drawing>
        <wp:anchor distT="0" distB="0" distL="114300" distR="114300" simplePos="0" relativeHeight="251666432" behindDoc="1" locked="0" layoutInCell="1" allowOverlap="1" wp14:anchorId="49851DA8" wp14:editId="12CF9485">
          <wp:simplePos x="0" y="0"/>
          <wp:positionH relativeFrom="page">
            <wp:posOffset>1228725</wp:posOffset>
          </wp:positionH>
          <wp:positionV relativeFrom="paragraph">
            <wp:posOffset>-1391920</wp:posOffset>
          </wp:positionV>
          <wp:extent cx="8680450" cy="5905500"/>
          <wp:effectExtent l="0" t="0" r="6350" b="0"/>
          <wp:wrapNone/>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0b4081-cb08-4a01-b65f-b5e1949fc488"/>
                  <pic:cNvPicPr>
                    <a:picLocks noChangeAspect="1" noChangeArrowheads="1"/>
                  </pic:cNvPicPr>
                </pic:nvPicPr>
                <pic:blipFill>
                  <a:blip r:embed="rId1">
                    <a:extLst>
                      <a:ext uri="{BEBA8EAE-BF5A-486C-A8C5-ECC9F3942E4B}">
                        <a14:imgProps xmlns:a14="http://schemas.microsoft.com/office/drawing/2010/main">
                          <a14:imgLayer r:embed="rId2">
                            <a14:imgEffect>
                              <a14:artisticCrisscrossEtching trans="85000" pressure="0"/>
                            </a14:imgEffect>
                          </a14:imgLayer>
                        </a14:imgProps>
                      </a:ext>
                      <a:ext uri="{28A0092B-C50C-407E-A947-70E740481C1C}">
                        <a14:useLocalDpi xmlns:a14="http://schemas.microsoft.com/office/drawing/2010/main" val="0"/>
                      </a:ext>
                    </a:extLst>
                  </a:blip>
                  <a:srcRect/>
                  <a:stretch>
                    <a:fillRect/>
                  </a:stretch>
                </pic:blipFill>
                <pic:spPr bwMode="auto">
                  <a:xfrm>
                    <a:off x="0" y="0"/>
                    <a:ext cx="8680450" cy="5905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 w:val="16"/>
      </w:rPr>
      <mc:AlternateContent>
        <mc:Choice Requires="wps">
          <w:drawing>
            <wp:anchor distT="0" distB="0" distL="114300" distR="114300" simplePos="0" relativeHeight="251662336" behindDoc="0" locked="0" layoutInCell="1" allowOverlap="1" wp14:anchorId="408167AA" wp14:editId="3F72CB2F">
              <wp:simplePos x="0" y="0"/>
              <wp:positionH relativeFrom="column">
                <wp:posOffset>-457200</wp:posOffset>
              </wp:positionH>
              <wp:positionV relativeFrom="paragraph">
                <wp:posOffset>-23495</wp:posOffset>
              </wp:positionV>
              <wp:extent cx="6972300" cy="0"/>
              <wp:effectExtent l="9525" t="5080" r="9525" b="13970"/>
              <wp:wrapNone/>
              <wp:docPr id="3" name="Rett linj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BFA30F6" id="Rett linje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85pt" to="51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"/>
          </w:pict>
        </mc:Fallback>
      </mc:AlternateContent>
    </w:r>
    <w:r>
      <w:rPr>
        <w:rFonts w:ascii="Verdana" w:hAnsi="Verdana"/>
        <w:b/>
        <w:bCs/>
        <w:sz w:val="16"/>
      </w:rPr>
      <w:t>Norges Unge Katolikker (NUK)</w:t>
    </w:r>
  </w:p>
  <w:p w14:paraId="7EE5A3B6" w14:textId="77777777" w:rsidR="00B54559" w:rsidRPr="002E04F0" w:rsidRDefault="00B54559">
    <w:pPr>
      <w:pStyle w:val="Bunntekst"/>
      <w:jc w:val="center"/>
      <w:rPr>
        <w:rFonts w:ascii="Verdana" w:hAnsi="Verdana"/>
        <w:color w:val="000000"/>
        <w:sz w:val="16"/>
        <w:szCs w:val="16"/>
      </w:rPr>
    </w:pPr>
    <w:r w:rsidRPr="002E04F0">
      <w:rPr>
        <w:rFonts w:ascii="Verdana" w:hAnsi="Verdana"/>
        <w:color w:val="000000"/>
        <w:sz w:val="16"/>
        <w:szCs w:val="16"/>
      </w:rPr>
      <w:t xml:space="preserve">Akersveien 16a, N-0177 Oslo </w:t>
    </w:r>
    <w:r w:rsidRPr="002E04F0">
      <w:rPr>
        <w:rFonts w:ascii="Verdana" w:hAnsi="Verdana"/>
        <w:sz w:val="16"/>
        <w:szCs w:val="16"/>
      </w:rPr>
      <w:t>•</w:t>
    </w:r>
    <w:r w:rsidRPr="002E04F0">
      <w:rPr>
        <w:rFonts w:ascii="Verdana" w:hAnsi="Verdana"/>
        <w:color w:val="000000"/>
        <w:sz w:val="16"/>
        <w:szCs w:val="16"/>
      </w:rPr>
      <w:t xml:space="preserve"> Telefon: +47 23 21 95 40 </w:t>
    </w:r>
    <w:r w:rsidRPr="002E04F0">
      <w:rPr>
        <w:rFonts w:ascii="Verdana" w:hAnsi="Verdana"/>
        <w:sz w:val="16"/>
        <w:szCs w:val="16"/>
      </w:rPr>
      <w:t>•</w:t>
    </w:r>
    <w:r w:rsidRPr="002E04F0">
      <w:rPr>
        <w:rFonts w:ascii="Verdana" w:hAnsi="Verdana"/>
        <w:color w:val="000000"/>
        <w:sz w:val="16"/>
        <w:szCs w:val="16"/>
      </w:rPr>
      <w:t xml:space="preserve"> Telefaks: +47 23 21 95 43 </w:t>
    </w:r>
    <w:r w:rsidRPr="002E04F0">
      <w:rPr>
        <w:rFonts w:ascii="Verdana" w:hAnsi="Verdana"/>
        <w:sz w:val="16"/>
        <w:szCs w:val="16"/>
      </w:rPr>
      <w:t>•</w:t>
    </w:r>
    <w:r w:rsidRPr="002E04F0">
      <w:rPr>
        <w:rFonts w:ascii="Verdana" w:hAnsi="Verdana"/>
        <w:color w:val="000000"/>
        <w:sz w:val="16"/>
        <w:szCs w:val="16"/>
      </w:rPr>
      <w:t xml:space="preserve"> E-post: </w:t>
    </w:r>
    <w:hyperlink r:id="rId3" w:history="1">
      <w:r w:rsidRPr="002E04F0">
        <w:rPr>
          <w:rStyle w:val="Hyperkobling"/>
          <w:rFonts w:ascii="Verdana" w:hAnsi="Verdana"/>
          <w:color w:val="000000"/>
          <w:sz w:val="16"/>
          <w:szCs w:val="16"/>
        </w:rPr>
        <w:t>nuk@nuk.no</w:t>
      </w:r>
    </w:hyperlink>
    <w:r w:rsidRPr="002E04F0">
      <w:rPr>
        <w:rFonts w:ascii="Verdana" w:hAnsi="Verdana"/>
        <w:color w:val="000000"/>
        <w:sz w:val="16"/>
        <w:szCs w:val="16"/>
      </w:rPr>
      <w:t xml:space="preserve"> Internett: </w:t>
    </w:r>
    <w:hyperlink r:id="rId4" w:history="1">
      <w:r w:rsidRPr="002E04F0">
        <w:rPr>
          <w:rStyle w:val="Hyperkobling"/>
          <w:rFonts w:ascii="Verdana" w:hAnsi="Verdana"/>
          <w:color w:val="000000"/>
          <w:sz w:val="16"/>
          <w:szCs w:val="16"/>
        </w:rPr>
        <w:t>www.nuk.no</w:t>
      </w:r>
    </w:hyperlink>
    <w:r w:rsidRPr="002E04F0">
      <w:rPr>
        <w:rFonts w:ascii="Verdana" w:hAnsi="Verdana"/>
        <w:color w:val="000000"/>
        <w:sz w:val="16"/>
        <w:szCs w:val="16"/>
      </w:rPr>
      <w:t xml:space="preserve"> </w:t>
    </w:r>
    <w:r w:rsidRPr="002E04F0">
      <w:rPr>
        <w:rFonts w:ascii="Verdana" w:hAnsi="Verdana"/>
        <w:sz w:val="16"/>
        <w:szCs w:val="16"/>
      </w:rPr>
      <w:t>•</w:t>
    </w:r>
    <w:r w:rsidRPr="002E04F0">
      <w:rPr>
        <w:rFonts w:ascii="Verdana" w:hAnsi="Verdana"/>
        <w:color w:val="000000"/>
        <w:sz w:val="16"/>
        <w:szCs w:val="16"/>
      </w:rPr>
      <w:t xml:space="preserve"> Org. </w:t>
    </w:r>
    <w:proofErr w:type="spellStart"/>
    <w:r w:rsidRPr="002E04F0">
      <w:rPr>
        <w:rFonts w:ascii="Verdana" w:hAnsi="Verdana"/>
        <w:color w:val="000000"/>
        <w:sz w:val="16"/>
        <w:szCs w:val="16"/>
      </w:rPr>
      <w:t>nr</w:t>
    </w:r>
    <w:proofErr w:type="spellEnd"/>
    <w:r w:rsidRPr="002E04F0">
      <w:rPr>
        <w:rFonts w:ascii="Verdana" w:hAnsi="Verdana"/>
        <w:color w:val="000000"/>
        <w:sz w:val="16"/>
        <w:szCs w:val="16"/>
      </w:rPr>
      <w:t xml:space="preserve">: NO 971 494 425 </w:t>
    </w:r>
    <w:r w:rsidRPr="002E04F0">
      <w:rPr>
        <w:rFonts w:ascii="Verdana" w:hAnsi="Verdana"/>
        <w:sz w:val="16"/>
        <w:szCs w:val="16"/>
      </w:rPr>
      <w:t>•</w:t>
    </w:r>
    <w:r w:rsidRPr="002E04F0">
      <w:rPr>
        <w:rFonts w:ascii="Verdana" w:hAnsi="Verdana"/>
        <w:color w:val="000000"/>
        <w:sz w:val="16"/>
        <w:szCs w:val="16"/>
      </w:rPr>
      <w:t xml:space="preserve"> Bankkonto: </w:t>
    </w:r>
    <w:r w:rsidRPr="002E04F0">
      <w:rPr>
        <w:rFonts w:ascii="Verdana" w:hAnsi="Verdana"/>
        <w:sz w:val="16"/>
        <w:szCs w:val="16"/>
      </w:rPr>
      <w:t>3000 16 91399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A213" w14:textId="77777777" w:rsidR="00B54559" w:rsidRDefault="00B54559" w:rsidP="00075F88">
      <w:pPr>
        <w:spacing w:after="0" w:line="240" w:lineRule="auto"/>
      </w:pPr>
      <w:r>
        <w:separator/>
      </w:r>
    </w:p>
  </w:footnote>
  <w:footnote w:type="continuationSeparator" w:id="0">
    <w:p w14:paraId="35EA5DB3" w14:textId="77777777" w:rsidR="00B54559" w:rsidRDefault="00B54559" w:rsidP="00075F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ECBD2" w14:textId="77777777" w:rsidR="00B54559" w:rsidRDefault="00B54559" w:rsidP="009155DB">
    <w:pPr>
      <w:pStyle w:val="Topptekst"/>
      <w:jc w:val="both"/>
      <w:rPr>
        <w:rFonts w:ascii="Verdana" w:hAnsi="Verdana"/>
        <w:sz w:val="28"/>
        <w:szCs w:val="28"/>
      </w:rPr>
    </w:pPr>
    <w:r>
      <w:rPr>
        <w:rFonts w:ascii="Trebuchet MS" w:hAnsi="Trebuchet MS"/>
        <w:smallCaps/>
        <w:sz w:val="40"/>
        <w:szCs w:val="40"/>
        <w14:shadow w14:blurRad="50800" w14:dist="38100" w14:dir="2700000" w14:sx="100000" w14:sy="100000" w14:kx="0" w14:ky="0" w14:algn="tl">
          <w14:srgbClr w14:val="000000">
            <w14:alpha w14:val="60000"/>
          </w14:srgbClr>
        </w14:shadow>
      </w:rPr>
      <w:t xml:space="preserve">                      </w:t>
    </w:r>
    <w:r>
      <w:rPr>
        <w:rFonts w:ascii="Trebuchet MS" w:hAnsi="Trebuchet MS"/>
        <w:smallCaps/>
        <w:sz w:val="40"/>
        <w:szCs w:val="40"/>
        <w14:shadow w14:blurRad="50800" w14:dist="38100" w14:dir="2700000" w14:sx="100000" w14:sy="100000" w14:kx="0" w14:ky="0" w14:algn="tl">
          <w14:srgbClr w14:val="000000">
            <w14:alpha w14:val="60000"/>
          </w14:srgbClr>
        </w14:shadow>
      </w:rPr>
      <w:tab/>
    </w:r>
    <w:r>
      <w:rPr>
        <w:rFonts w:ascii="Trebuchet MS" w:hAnsi="Trebuchet MS"/>
        <w:smallCaps/>
        <w:sz w:val="40"/>
        <w:szCs w:val="40"/>
        <w14:shadow w14:blurRad="50800" w14:dist="38100" w14:dir="2700000" w14:sx="100000" w14:sy="100000" w14:kx="0" w14:ky="0" w14:algn="tl">
          <w14:srgbClr w14:val="000000">
            <w14:alpha w14:val="60000"/>
          </w14:srgbClr>
        </w14:shadow>
      </w:rPr>
      <w:tab/>
    </w:r>
    <w:r>
      <w:rPr>
        <w:rFonts w:ascii="Trebuchet MS" w:hAnsi="Trebuchet MS"/>
        <w14:shadow w14:blurRad="50800" w14:dist="38100" w14:dir="2700000" w14:sx="100000" w14:sy="100000" w14:kx="0" w14:ky="0" w14:algn="tl">
          <w14:srgbClr w14:val="000000">
            <w14:alpha w14:val="60000"/>
          </w14:srgbClr>
        </w14:shadow>
      </w:rPr>
      <w:t>Landsstyremøte 02-04</w:t>
    </w:r>
    <w:r w:rsidRPr="00E02821">
      <w:rPr>
        <w:rFonts w:ascii="Trebuchet MS" w:hAnsi="Trebuchet MS"/>
        <w14:shadow w14:blurRad="50800" w14:dist="38100" w14:dir="2700000" w14:sx="100000" w14:sy="100000" w14:kx="0" w14:ky="0" w14:algn="tl">
          <w14:srgbClr w14:val="000000">
            <w14:alpha w14:val="60000"/>
          </w14:srgbClr>
        </w14:shadow>
      </w:rPr>
      <w:t>.</w:t>
    </w:r>
    <w:r>
      <w:rPr>
        <w:rFonts w:ascii="Trebuchet MS" w:hAnsi="Trebuchet MS"/>
        <w14:shadow w14:blurRad="50800" w14:dist="38100" w14:dir="2700000" w14:sx="100000" w14:sy="100000" w14:kx="0" w14:ky="0" w14:algn="tl">
          <w14:srgbClr w14:val="000000">
            <w14:alpha w14:val="60000"/>
          </w14:srgbClr>
        </w14:shadow>
      </w:rPr>
      <w:t xml:space="preserve"> mai</w:t>
    </w:r>
    <w:r w:rsidRPr="00E02821">
      <w:rPr>
        <w:rFonts w:ascii="Trebuchet MS" w:hAnsi="Trebuchet MS"/>
        <w14:shadow w14:blurRad="50800" w14:dist="38100" w14:dir="2700000" w14:sx="100000" w14:sy="100000" w14:kx="0" w14:ky="0" w14:algn="tl">
          <w14:srgbClr w14:val="000000">
            <w14:alpha w14:val="60000"/>
          </w14:srgbClr>
        </w14:shadow>
      </w:rPr>
      <w:t>. 201</w:t>
    </w:r>
    <w:r>
      <w:rPr>
        <w:rFonts w:ascii="Trebuchet MS" w:hAnsi="Trebuchet MS"/>
        <w14:shadow w14:blurRad="50800" w14:dist="38100" w14:dir="2700000" w14:sx="100000" w14:sy="100000" w14:kx="0" w14:ky="0" w14:algn="tl">
          <w14:srgbClr w14:val="000000">
            <w14:alpha w14:val="60000"/>
          </w14:srgbClr>
        </w14:shadow>
      </w:rPr>
      <w:t>4</w:t>
    </w:r>
    <w:r w:rsidRPr="00E02821">
      <w:rPr>
        <w:noProof/>
      </w:rPr>
      <w:drawing>
        <wp:anchor distT="0" distB="0" distL="114300" distR="114300" simplePos="0" relativeHeight="251664384" behindDoc="1" locked="0" layoutInCell="1" allowOverlap="1" wp14:anchorId="4C9FB7C1" wp14:editId="265943A7">
          <wp:simplePos x="0" y="0"/>
          <wp:positionH relativeFrom="column">
            <wp:posOffset>-552450</wp:posOffset>
          </wp:positionH>
          <wp:positionV relativeFrom="paragraph">
            <wp:posOffset>-5125085</wp:posOffset>
          </wp:positionV>
          <wp:extent cx="8680450" cy="5905500"/>
          <wp:effectExtent l="0" t="0" r="6350" b="0"/>
          <wp:wrapNone/>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0b4081-cb08-4a01-b65f-b5e1949fc488"/>
                  <pic:cNvPicPr>
                    <a:picLocks noChangeAspect="1" noChangeArrowheads="1"/>
                  </pic:cNvPicPr>
                </pic:nvPicPr>
                <pic:blipFill>
                  <a:blip r:embed="rId1">
                    <a:extLst>
                      <a:ext uri="{BEBA8EAE-BF5A-486C-A8C5-ECC9F3942E4B}">
                        <a14:imgProps xmlns:a14="http://schemas.microsoft.com/office/drawing/2010/main">
                          <a14:imgLayer r:embed="rId2">
                            <a14:imgEffect>
                              <a14:artisticCrisscrossEtching trans="85000" pressure="0"/>
                            </a14:imgEffect>
                          </a14:imgLayer>
                        </a14:imgProps>
                      </a:ext>
                      <a:ext uri="{28A0092B-C50C-407E-A947-70E740481C1C}">
                        <a14:useLocalDpi xmlns:a14="http://schemas.microsoft.com/office/drawing/2010/main" val="0"/>
                      </a:ext>
                    </a:extLst>
                  </a:blip>
                  <a:srcRect/>
                  <a:stretch>
                    <a:fillRect/>
                  </a:stretch>
                </pic:blipFill>
                <pic:spPr bwMode="auto">
                  <a:xfrm>
                    <a:off x="0" y="0"/>
                    <a:ext cx="8680450" cy="590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DFD59" w14:textId="77777777" w:rsidR="00B54559" w:rsidRPr="0051059A" w:rsidRDefault="00B54559">
    <w:pPr>
      <w:pStyle w:val="Topptekst"/>
      <w:rPr>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F0D55" w14:textId="77777777" w:rsidR="00B54559" w:rsidRDefault="00B54559">
    <w:pPr>
      <w:pStyle w:val="Topptekst"/>
    </w:pPr>
    <w:r w:rsidRPr="00E02821">
      <w:rPr>
        <w:noProof/>
      </w:rPr>
      <w:drawing>
        <wp:anchor distT="0" distB="0" distL="114300" distR="114300" simplePos="0" relativeHeight="251668480" behindDoc="1" locked="0" layoutInCell="1" allowOverlap="1" wp14:anchorId="31E9AF87" wp14:editId="6CFFA5A2">
          <wp:simplePos x="0" y="0"/>
          <wp:positionH relativeFrom="margin">
            <wp:posOffset>-552450</wp:posOffset>
          </wp:positionH>
          <wp:positionV relativeFrom="paragraph">
            <wp:posOffset>-4934585</wp:posOffset>
          </wp:positionV>
          <wp:extent cx="8680450" cy="5905500"/>
          <wp:effectExtent l="0" t="0" r="6350" b="0"/>
          <wp:wrapNone/>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0b4081-cb08-4a01-b65f-b5e1949fc488"/>
                  <pic:cNvPicPr>
                    <a:picLocks noChangeAspect="1" noChangeArrowheads="1"/>
                  </pic:cNvPicPr>
                </pic:nvPicPr>
                <pic:blipFill>
                  <a:blip r:embed="rId1">
                    <a:extLst>
                      <a:ext uri="{BEBA8EAE-BF5A-486C-A8C5-ECC9F3942E4B}">
                        <a14:imgProps xmlns:a14="http://schemas.microsoft.com/office/drawing/2010/main">
                          <a14:imgLayer r:embed="rId2">
                            <a14:imgEffect>
                              <a14:artisticCrisscrossEtching trans="85000" pressure="0"/>
                            </a14:imgEffect>
                          </a14:imgLayer>
                        </a14:imgProps>
                      </a:ext>
                      <a:ext uri="{28A0092B-C50C-407E-A947-70E740481C1C}">
                        <a14:useLocalDpi xmlns:a14="http://schemas.microsoft.com/office/drawing/2010/main" val="0"/>
                      </a:ext>
                    </a:extLst>
                  </a:blip>
                  <a:srcRect/>
                  <a:stretch>
                    <a:fillRect/>
                  </a:stretch>
                </pic:blipFill>
                <pic:spPr bwMode="auto">
                  <a:xfrm>
                    <a:off x="0" y="0"/>
                    <a:ext cx="8680450" cy="5905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2">
    <w:nsid w:val="00000003"/>
    <w:multiLevelType w:val="multilevel"/>
    <w:tmpl w:val="00000003"/>
    <w:name w:val="WW8Num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00000007"/>
    <w:multiLevelType w:val="multilevel"/>
    <w:tmpl w:val="00000007"/>
    <w:name w:val="WW8Num7"/>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0000001A"/>
    <w:multiLevelType w:val="multilevel"/>
    <w:tmpl w:val="0000001A"/>
    <w:name w:val="WW8Num26"/>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020A71EF"/>
    <w:multiLevelType w:val="hybridMultilevel"/>
    <w:tmpl w:val="26DAE63A"/>
    <w:lvl w:ilvl="0" w:tplc="6170A1D0">
      <w:start w:val="16"/>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25D4994"/>
    <w:multiLevelType w:val="hybridMultilevel"/>
    <w:tmpl w:val="E82C95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9221BD"/>
    <w:multiLevelType w:val="hybridMultilevel"/>
    <w:tmpl w:val="28686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2D5099"/>
    <w:multiLevelType w:val="hybridMultilevel"/>
    <w:tmpl w:val="FEF20E60"/>
    <w:lvl w:ilvl="0" w:tplc="3320A6D0">
      <w:start w:val="1"/>
      <w:numFmt w:val="bullet"/>
      <w:lvlText w:val="-"/>
      <w:lvlJc w:val="left"/>
      <w:pPr>
        <w:ind w:left="720" w:hanging="360"/>
      </w:pPr>
      <w:rPr>
        <w:rFonts w:ascii="Times New Roman" w:eastAsiaTheme="minorHAnsi"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08183A2E"/>
    <w:multiLevelType w:val="multilevel"/>
    <w:tmpl w:val="08EA3428"/>
    <w:lvl w:ilvl="0">
      <w:start w:val="1"/>
      <w:numFmt w:val="bullet"/>
      <w:lvlText w:val=""/>
      <w:lvlJc w:val="left"/>
      <w:pPr>
        <w:tabs>
          <w:tab w:val="num" w:pos="720"/>
        </w:tabs>
        <w:ind w:left="720" w:hanging="360"/>
      </w:pPr>
      <w:rPr>
        <w:rFonts w:ascii="Wingdings" w:hAnsi="Wingdings"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E854E0"/>
    <w:multiLevelType w:val="hybridMultilevel"/>
    <w:tmpl w:val="CC5EB7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Symbo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Symbo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Symbol"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0F877113"/>
    <w:multiLevelType w:val="hybridMultilevel"/>
    <w:tmpl w:val="6700030A"/>
    <w:lvl w:ilvl="0" w:tplc="04140005">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04D0C6B"/>
    <w:multiLevelType w:val="hybridMultilevel"/>
    <w:tmpl w:val="FC10A79A"/>
    <w:lvl w:ilvl="0" w:tplc="7D826D3C">
      <w:start w:val="15"/>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66671F1"/>
    <w:multiLevelType w:val="hybridMultilevel"/>
    <w:tmpl w:val="E670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F27CA7"/>
    <w:multiLevelType w:val="multilevel"/>
    <w:tmpl w:val="FEC44DAA"/>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2A4393"/>
    <w:multiLevelType w:val="hybridMultilevel"/>
    <w:tmpl w:val="5048443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F8B49FA"/>
    <w:multiLevelType w:val="multilevel"/>
    <w:tmpl w:val="15CEF212"/>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ED27A5"/>
    <w:multiLevelType w:val="hybridMultilevel"/>
    <w:tmpl w:val="3E500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5C5B3B"/>
    <w:multiLevelType w:val="hybridMultilevel"/>
    <w:tmpl w:val="470C27E6"/>
    <w:lvl w:ilvl="0" w:tplc="0409001B">
      <w:start w:val="1"/>
      <w:numFmt w:val="lowerRoman"/>
      <w:lvlText w:val="%1."/>
      <w:lvlJc w:val="right"/>
      <w:pPr>
        <w:ind w:left="2160" w:hanging="18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22886A85"/>
    <w:multiLevelType w:val="multilevel"/>
    <w:tmpl w:val="19C617E6"/>
    <w:lvl w:ilvl="0">
      <w:start w:val="1"/>
      <w:numFmt w:val="bullet"/>
      <w:lvlText w:val=""/>
      <w:lvlJc w:val="left"/>
      <w:pPr>
        <w:tabs>
          <w:tab w:val="num" w:pos="720"/>
        </w:tabs>
        <w:ind w:left="720" w:hanging="360"/>
      </w:pPr>
      <w:rPr>
        <w:rFonts w:ascii="Wingdings" w:hAnsi="Wingdings"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7871119"/>
    <w:multiLevelType w:val="multilevel"/>
    <w:tmpl w:val="8FAC5BF8"/>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B9264A"/>
    <w:multiLevelType w:val="hybridMultilevel"/>
    <w:tmpl w:val="561245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BEB1EB5"/>
    <w:multiLevelType w:val="multilevel"/>
    <w:tmpl w:val="62F00ACA"/>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CFE4DC3"/>
    <w:multiLevelType w:val="hybridMultilevel"/>
    <w:tmpl w:val="F4365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2B2265F"/>
    <w:multiLevelType w:val="multilevel"/>
    <w:tmpl w:val="3C9CB85E"/>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43E62F1"/>
    <w:multiLevelType w:val="hybridMultilevel"/>
    <w:tmpl w:val="0602F970"/>
    <w:lvl w:ilvl="0" w:tplc="04140001">
      <w:start w:val="1"/>
      <w:numFmt w:val="bullet"/>
      <w:lvlText w:val=""/>
      <w:lvlJc w:val="left"/>
      <w:pPr>
        <w:ind w:left="1440" w:hanging="360"/>
      </w:pPr>
      <w:rPr>
        <w:rFonts w:ascii="Symbol" w:hAnsi="Symbol" w:hint="default"/>
      </w:r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26">
    <w:nsid w:val="36D07EB7"/>
    <w:multiLevelType w:val="hybridMultilevel"/>
    <w:tmpl w:val="F2647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76977D9"/>
    <w:multiLevelType w:val="hybridMultilevel"/>
    <w:tmpl w:val="A8D0D2DC"/>
    <w:lvl w:ilvl="0" w:tplc="CB52A8E4">
      <w:numFmt w:val="bullet"/>
      <w:lvlText w:val="•"/>
      <w:lvlJc w:val="left"/>
      <w:pPr>
        <w:ind w:left="1065" w:hanging="705"/>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5624A0"/>
    <w:multiLevelType w:val="hybridMultilevel"/>
    <w:tmpl w:val="5EA8CB40"/>
    <w:lvl w:ilvl="0" w:tplc="0414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3C9F63EB"/>
    <w:multiLevelType w:val="multilevel"/>
    <w:tmpl w:val="365A80C2"/>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9D417A"/>
    <w:multiLevelType w:val="multilevel"/>
    <w:tmpl w:val="F4CA74B2"/>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12250D"/>
    <w:multiLevelType w:val="hybridMultilevel"/>
    <w:tmpl w:val="B85656FC"/>
    <w:lvl w:ilvl="0" w:tplc="8EE60798">
      <w:start w:val="1"/>
      <w:numFmt w:val="lowerLetter"/>
      <w:lvlText w:val="%1)"/>
      <w:lvlJc w:val="left"/>
      <w:pPr>
        <w:tabs>
          <w:tab w:val="num" w:pos="720"/>
        </w:tabs>
        <w:ind w:left="720" w:hanging="360"/>
      </w:pPr>
      <w:rPr>
        <w:rFonts w:hint="default"/>
        <w:b/>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2">
    <w:nsid w:val="581F63D1"/>
    <w:multiLevelType w:val="hybridMultilevel"/>
    <w:tmpl w:val="2C4225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74152E"/>
    <w:multiLevelType w:val="multilevel"/>
    <w:tmpl w:val="0CCEBDF8"/>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A640BA"/>
    <w:multiLevelType w:val="multilevel"/>
    <w:tmpl w:val="F6585800"/>
    <w:lvl w:ilvl="0">
      <w:start w:val="1"/>
      <w:numFmt w:val="bullet"/>
      <w:lvlText w:val=""/>
      <w:lvlJc w:val="left"/>
      <w:pPr>
        <w:tabs>
          <w:tab w:val="num" w:pos="720"/>
        </w:tabs>
        <w:ind w:left="720" w:hanging="360"/>
      </w:pPr>
      <w:rPr>
        <w:rFonts w:ascii="Wingdings" w:hAnsi="Wingdings"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0D62BD9"/>
    <w:multiLevelType w:val="hybridMultilevel"/>
    <w:tmpl w:val="5478EED6"/>
    <w:lvl w:ilvl="0" w:tplc="818A03CE">
      <w:start w:val="15"/>
      <w:numFmt w:val="bullet"/>
      <w:lvlText w:val="-"/>
      <w:lvlJc w:val="left"/>
      <w:pPr>
        <w:ind w:left="720" w:hanging="360"/>
      </w:pPr>
      <w:rPr>
        <w:rFonts w:ascii="Times New Roman" w:eastAsiaTheme="minorHAnsi"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646F3778"/>
    <w:multiLevelType w:val="hybridMultilevel"/>
    <w:tmpl w:val="65889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7A3CE5"/>
    <w:multiLevelType w:val="hybridMultilevel"/>
    <w:tmpl w:val="D89EB4A8"/>
    <w:lvl w:ilvl="0" w:tplc="0409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38">
    <w:nsid w:val="6D105F61"/>
    <w:multiLevelType w:val="multilevel"/>
    <w:tmpl w:val="C42EC4E8"/>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F0A2797"/>
    <w:multiLevelType w:val="hybridMultilevel"/>
    <w:tmpl w:val="30CC8D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B6B28"/>
    <w:multiLevelType w:val="multilevel"/>
    <w:tmpl w:val="7500DB08"/>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847DDD"/>
    <w:multiLevelType w:val="multilevel"/>
    <w:tmpl w:val="BC721088"/>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90874D2"/>
    <w:multiLevelType w:val="multilevel"/>
    <w:tmpl w:val="015441DE"/>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444F6A"/>
    <w:multiLevelType w:val="hybridMultilevel"/>
    <w:tmpl w:val="13C6E718"/>
    <w:lvl w:ilvl="0" w:tplc="C6FEA010">
      <w:start w:val="16"/>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7CCE4172"/>
    <w:multiLevelType w:val="hybridMultilevel"/>
    <w:tmpl w:val="3384B0D2"/>
    <w:lvl w:ilvl="0" w:tplc="89005500">
      <w:numFmt w:val="bullet"/>
      <w:lvlText w:val="•"/>
      <w:lvlJc w:val="left"/>
      <w:pPr>
        <w:ind w:left="1065" w:hanging="705"/>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3"/>
  </w:num>
  <w:num w:numId="4">
    <w:abstractNumId w:val="31"/>
  </w:num>
  <w:num w:numId="5">
    <w:abstractNumId w:val="24"/>
  </w:num>
  <w:num w:numId="6">
    <w:abstractNumId w:val="42"/>
  </w:num>
  <w:num w:numId="7">
    <w:abstractNumId w:val="20"/>
  </w:num>
  <w:num w:numId="8">
    <w:abstractNumId w:val="14"/>
  </w:num>
  <w:num w:numId="9">
    <w:abstractNumId w:val="22"/>
  </w:num>
  <w:num w:numId="10">
    <w:abstractNumId w:val="30"/>
  </w:num>
  <w:num w:numId="11">
    <w:abstractNumId w:val="16"/>
  </w:num>
  <w:num w:numId="12">
    <w:abstractNumId w:val="33"/>
  </w:num>
  <w:num w:numId="13">
    <w:abstractNumId w:val="38"/>
  </w:num>
  <w:num w:numId="14">
    <w:abstractNumId w:val="40"/>
  </w:num>
  <w:num w:numId="15">
    <w:abstractNumId w:val="41"/>
  </w:num>
  <w:num w:numId="16">
    <w:abstractNumId w:val="34"/>
  </w:num>
  <w:num w:numId="17">
    <w:abstractNumId w:val="29"/>
  </w:num>
  <w:num w:numId="18">
    <w:abstractNumId w:val="9"/>
  </w:num>
  <w:num w:numId="19">
    <w:abstractNumId w:val="19"/>
  </w:num>
  <w:num w:numId="20">
    <w:abstractNumId w:val="11"/>
  </w:num>
  <w:num w:numId="21">
    <w:abstractNumId w:val="28"/>
  </w:num>
  <w:num w:numId="22">
    <w:abstractNumId w:val="28"/>
  </w:num>
  <w:num w:numId="23">
    <w:abstractNumId w:val="37"/>
  </w:num>
  <w:num w:numId="24">
    <w:abstractNumId w:val="25"/>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15"/>
  </w:num>
  <w:num w:numId="30">
    <w:abstractNumId w:val="6"/>
  </w:num>
  <w:num w:numId="31">
    <w:abstractNumId w:val="32"/>
  </w:num>
  <w:num w:numId="32">
    <w:abstractNumId w:val="44"/>
  </w:num>
  <w:num w:numId="33">
    <w:abstractNumId w:val="39"/>
  </w:num>
  <w:num w:numId="34">
    <w:abstractNumId w:val="27"/>
  </w:num>
  <w:num w:numId="35">
    <w:abstractNumId w:val="36"/>
  </w:num>
  <w:num w:numId="36">
    <w:abstractNumId w:val="7"/>
  </w:num>
  <w:num w:numId="37">
    <w:abstractNumId w:val="17"/>
  </w:num>
  <w:num w:numId="38">
    <w:abstractNumId w:val="35"/>
  </w:num>
  <w:num w:numId="39">
    <w:abstractNumId w:val="5"/>
  </w:num>
  <w:num w:numId="40">
    <w:abstractNumId w:val="43"/>
  </w:num>
  <w:num w:numId="41">
    <w:abstractNumId w:val="8"/>
  </w:num>
  <w:num w:numId="42">
    <w:abstractNumId w:val="12"/>
  </w:num>
  <w:num w:numId="43">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F88"/>
    <w:rsid w:val="00000411"/>
    <w:rsid w:val="00004279"/>
    <w:rsid w:val="00006002"/>
    <w:rsid w:val="00015F11"/>
    <w:rsid w:val="00016ABA"/>
    <w:rsid w:val="00024C41"/>
    <w:rsid w:val="00024CC8"/>
    <w:rsid w:val="00024D2A"/>
    <w:rsid w:val="00036F40"/>
    <w:rsid w:val="0005055C"/>
    <w:rsid w:val="00075F88"/>
    <w:rsid w:val="0007624B"/>
    <w:rsid w:val="000B0D99"/>
    <w:rsid w:val="000B3D09"/>
    <w:rsid w:val="000C227E"/>
    <w:rsid w:val="000C7FBD"/>
    <w:rsid w:val="00126FBC"/>
    <w:rsid w:val="001370D0"/>
    <w:rsid w:val="00146C05"/>
    <w:rsid w:val="00154B5D"/>
    <w:rsid w:val="0016078D"/>
    <w:rsid w:val="00162048"/>
    <w:rsid w:val="00162A6C"/>
    <w:rsid w:val="00164AD2"/>
    <w:rsid w:val="00182712"/>
    <w:rsid w:val="00184D1C"/>
    <w:rsid w:val="00195AE8"/>
    <w:rsid w:val="001D283F"/>
    <w:rsid w:val="001D30FD"/>
    <w:rsid w:val="001F48C2"/>
    <w:rsid w:val="0024170E"/>
    <w:rsid w:val="00251176"/>
    <w:rsid w:val="00256674"/>
    <w:rsid w:val="00256913"/>
    <w:rsid w:val="002836E5"/>
    <w:rsid w:val="00284B4F"/>
    <w:rsid w:val="00284EBF"/>
    <w:rsid w:val="0029383C"/>
    <w:rsid w:val="00297C07"/>
    <w:rsid w:val="002A0E2E"/>
    <w:rsid w:val="002B496D"/>
    <w:rsid w:val="002B588E"/>
    <w:rsid w:val="002E6BB0"/>
    <w:rsid w:val="002E73B6"/>
    <w:rsid w:val="0030136A"/>
    <w:rsid w:val="00306469"/>
    <w:rsid w:val="003134ED"/>
    <w:rsid w:val="0032596D"/>
    <w:rsid w:val="00353FCA"/>
    <w:rsid w:val="003625BD"/>
    <w:rsid w:val="00373CDD"/>
    <w:rsid w:val="00375C1F"/>
    <w:rsid w:val="00381AD1"/>
    <w:rsid w:val="00385561"/>
    <w:rsid w:val="0039180A"/>
    <w:rsid w:val="003976A8"/>
    <w:rsid w:val="003B09BB"/>
    <w:rsid w:val="003B4697"/>
    <w:rsid w:val="003E0F3E"/>
    <w:rsid w:val="003E6E3A"/>
    <w:rsid w:val="00405510"/>
    <w:rsid w:val="00407563"/>
    <w:rsid w:val="0041567E"/>
    <w:rsid w:val="00420652"/>
    <w:rsid w:val="00437D8C"/>
    <w:rsid w:val="00441B1E"/>
    <w:rsid w:val="00454E90"/>
    <w:rsid w:val="004649E8"/>
    <w:rsid w:val="00464A60"/>
    <w:rsid w:val="00472641"/>
    <w:rsid w:val="00474D7C"/>
    <w:rsid w:val="00477238"/>
    <w:rsid w:val="00495179"/>
    <w:rsid w:val="004A31B3"/>
    <w:rsid w:val="004A6EF9"/>
    <w:rsid w:val="004A75B7"/>
    <w:rsid w:val="004C1A97"/>
    <w:rsid w:val="004C2C8B"/>
    <w:rsid w:val="005003D8"/>
    <w:rsid w:val="00506AEE"/>
    <w:rsid w:val="00520F19"/>
    <w:rsid w:val="00524B4D"/>
    <w:rsid w:val="00527CD2"/>
    <w:rsid w:val="005329B4"/>
    <w:rsid w:val="0053387A"/>
    <w:rsid w:val="005523E1"/>
    <w:rsid w:val="0056042E"/>
    <w:rsid w:val="0058265D"/>
    <w:rsid w:val="005861D1"/>
    <w:rsid w:val="00586438"/>
    <w:rsid w:val="005D0984"/>
    <w:rsid w:val="005F026D"/>
    <w:rsid w:val="005F1CFF"/>
    <w:rsid w:val="005F4D22"/>
    <w:rsid w:val="005F666E"/>
    <w:rsid w:val="00615DB5"/>
    <w:rsid w:val="0061614B"/>
    <w:rsid w:val="0063299C"/>
    <w:rsid w:val="00633291"/>
    <w:rsid w:val="00644B2F"/>
    <w:rsid w:val="006539C3"/>
    <w:rsid w:val="00661084"/>
    <w:rsid w:val="00675FFE"/>
    <w:rsid w:val="00681B2E"/>
    <w:rsid w:val="00684032"/>
    <w:rsid w:val="00684754"/>
    <w:rsid w:val="006A0AA6"/>
    <w:rsid w:val="006A1E15"/>
    <w:rsid w:val="006A649C"/>
    <w:rsid w:val="006C1F57"/>
    <w:rsid w:val="006D3674"/>
    <w:rsid w:val="006D40E9"/>
    <w:rsid w:val="006F273E"/>
    <w:rsid w:val="007125F5"/>
    <w:rsid w:val="0072172A"/>
    <w:rsid w:val="00730ACD"/>
    <w:rsid w:val="00767B00"/>
    <w:rsid w:val="007834DA"/>
    <w:rsid w:val="00786FDF"/>
    <w:rsid w:val="007A523C"/>
    <w:rsid w:val="007A52D4"/>
    <w:rsid w:val="007B0F40"/>
    <w:rsid w:val="007B17D6"/>
    <w:rsid w:val="007B4713"/>
    <w:rsid w:val="007C00CD"/>
    <w:rsid w:val="007C78B6"/>
    <w:rsid w:val="007E20B7"/>
    <w:rsid w:val="007E4F30"/>
    <w:rsid w:val="007E7839"/>
    <w:rsid w:val="0080407B"/>
    <w:rsid w:val="008155DF"/>
    <w:rsid w:val="008623B8"/>
    <w:rsid w:val="00865E45"/>
    <w:rsid w:val="00873AB6"/>
    <w:rsid w:val="00883EF4"/>
    <w:rsid w:val="00887CD2"/>
    <w:rsid w:val="00891531"/>
    <w:rsid w:val="00897D6F"/>
    <w:rsid w:val="008A42D5"/>
    <w:rsid w:val="008B0831"/>
    <w:rsid w:val="008B0DC6"/>
    <w:rsid w:val="008D11BF"/>
    <w:rsid w:val="008E7AF4"/>
    <w:rsid w:val="008F5E7F"/>
    <w:rsid w:val="00900969"/>
    <w:rsid w:val="00903E71"/>
    <w:rsid w:val="00913E98"/>
    <w:rsid w:val="009155DB"/>
    <w:rsid w:val="009305A8"/>
    <w:rsid w:val="00936A9F"/>
    <w:rsid w:val="00954071"/>
    <w:rsid w:val="00977B63"/>
    <w:rsid w:val="009E5CC2"/>
    <w:rsid w:val="009E6CD7"/>
    <w:rsid w:val="009F0ED0"/>
    <w:rsid w:val="009F60F4"/>
    <w:rsid w:val="00A04F4F"/>
    <w:rsid w:val="00A05C0C"/>
    <w:rsid w:val="00A06918"/>
    <w:rsid w:val="00A2194D"/>
    <w:rsid w:val="00A3362D"/>
    <w:rsid w:val="00A47037"/>
    <w:rsid w:val="00A52BB7"/>
    <w:rsid w:val="00A551B5"/>
    <w:rsid w:val="00A56A08"/>
    <w:rsid w:val="00A75729"/>
    <w:rsid w:val="00A769DD"/>
    <w:rsid w:val="00A76C40"/>
    <w:rsid w:val="00A935A8"/>
    <w:rsid w:val="00A9672B"/>
    <w:rsid w:val="00AA110A"/>
    <w:rsid w:val="00AA4452"/>
    <w:rsid w:val="00AB03FF"/>
    <w:rsid w:val="00AB4706"/>
    <w:rsid w:val="00AD221F"/>
    <w:rsid w:val="00B0750A"/>
    <w:rsid w:val="00B13565"/>
    <w:rsid w:val="00B1750C"/>
    <w:rsid w:val="00B265FB"/>
    <w:rsid w:val="00B402CD"/>
    <w:rsid w:val="00B43A54"/>
    <w:rsid w:val="00B54559"/>
    <w:rsid w:val="00B57B88"/>
    <w:rsid w:val="00B84164"/>
    <w:rsid w:val="00BB363C"/>
    <w:rsid w:val="00C10FE9"/>
    <w:rsid w:val="00C11ADF"/>
    <w:rsid w:val="00C35763"/>
    <w:rsid w:val="00C46DAA"/>
    <w:rsid w:val="00C51A55"/>
    <w:rsid w:val="00C53BDD"/>
    <w:rsid w:val="00C72FF2"/>
    <w:rsid w:val="00C74433"/>
    <w:rsid w:val="00C766CB"/>
    <w:rsid w:val="00C92B72"/>
    <w:rsid w:val="00CC2063"/>
    <w:rsid w:val="00CC26A3"/>
    <w:rsid w:val="00CD7113"/>
    <w:rsid w:val="00CE5A0D"/>
    <w:rsid w:val="00D05011"/>
    <w:rsid w:val="00D054CD"/>
    <w:rsid w:val="00D06747"/>
    <w:rsid w:val="00D15DD3"/>
    <w:rsid w:val="00D2273C"/>
    <w:rsid w:val="00D45D19"/>
    <w:rsid w:val="00D46F0B"/>
    <w:rsid w:val="00D553D5"/>
    <w:rsid w:val="00D70FB7"/>
    <w:rsid w:val="00D7511B"/>
    <w:rsid w:val="00DA33A4"/>
    <w:rsid w:val="00DA4975"/>
    <w:rsid w:val="00DA4C9E"/>
    <w:rsid w:val="00DC7A43"/>
    <w:rsid w:val="00DE3000"/>
    <w:rsid w:val="00E1327D"/>
    <w:rsid w:val="00E17895"/>
    <w:rsid w:val="00E2565B"/>
    <w:rsid w:val="00E5306B"/>
    <w:rsid w:val="00E7629E"/>
    <w:rsid w:val="00EA67EF"/>
    <w:rsid w:val="00EA6C5A"/>
    <w:rsid w:val="00EE2540"/>
    <w:rsid w:val="00EE3F92"/>
    <w:rsid w:val="00EF406A"/>
    <w:rsid w:val="00F00909"/>
    <w:rsid w:val="00F00B43"/>
    <w:rsid w:val="00F3418C"/>
    <w:rsid w:val="00F34566"/>
    <w:rsid w:val="00F4554D"/>
    <w:rsid w:val="00F52C4C"/>
    <w:rsid w:val="00F63CF4"/>
    <w:rsid w:val="00F76946"/>
    <w:rsid w:val="00F9495D"/>
    <w:rsid w:val="00FB60EF"/>
    <w:rsid w:val="00FE5E8D"/>
    <w:rsid w:val="00FE5F4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06F48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qFormat/>
    <w:rsid w:val="00075F88"/>
    <w:pPr>
      <w:pBdr>
        <w:top w:val="single" w:sz="4" w:space="1" w:color="auto"/>
        <w:left w:val="single" w:sz="4" w:space="4" w:color="auto"/>
        <w:bottom w:val="single" w:sz="4" w:space="1" w:color="auto"/>
        <w:right w:val="single" w:sz="4" w:space="4" w:color="auto"/>
      </w:pBdr>
      <w:shd w:val="clear" w:color="auto" w:fill="000000"/>
      <w:spacing w:after="0" w:line="240" w:lineRule="auto"/>
      <w:outlineLvl w:val="0"/>
    </w:pPr>
    <w:rPr>
      <w:rFonts w:ascii="Times New Roman" w:eastAsia="Times New Roman" w:hAnsi="Times New Roman" w:cs="Times New Roman"/>
      <w:color w:val="FFFFFF"/>
      <w:sz w:val="28"/>
      <w:szCs w:val="28"/>
      <w:lang w:eastAsia="nb-NO"/>
    </w:rPr>
  </w:style>
  <w:style w:type="paragraph" w:styleId="Overskrift2">
    <w:name w:val="heading 2"/>
    <w:basedOn w:val="Normal"/>
    <w:next w:val="Normal"/>
    <w:link w:val="Overskrift2Tegn"/>
    <w:uiPriority w:val="9"/>
    <w:semiHidden/>
    <w:unhideWhenUsed/>
    <w:qFormat/>
    <w:rsid w:val="002E73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semiHidden/>
    <w:unhideWhenUsed/>
    <w:qFormat/>
    <w:rsid w:val="002E73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rsid w:val="00075F88"/>
    <w:rPr>
      <w:rFonts w:ascii="Times New Roman" w:eastAsia="Times New Roman" w:hAnsi="Times New Roman" w:cs="Times New Roman"/>
      <w:color w:val="FFFFFF"/>
      <w:sz w:val="28"/>
      <w:szCs w:val="28"/>
      <w:shd w:val="clear" w:color="auto" w:fill="000000"/>
      <w:lang w:eastAsia="nb-NO"/>
    </w:rPr>
  </w:style>
  <w:style w:type="paragraph" w:customStyle="1" w:styleId="Saksorientering">
    <w:name w:val="Saksorientering"/>
    <w:basedOn w:val="Normal"/>
    <w:rsid w:val="00075F88"/>
    <w:pPr>
      <w:pBdr>
        <w:top w:val="single" w:sz="4" w:space="1" w:color="auto"/>
        <w:left w:val="single" w:sz="4" w:space="4" w:color="auto"/>
        <w:bottom w:val="single" w:sz="4" w:space="1" w:color="auto"/>
        <w:right w:val="single" w:sz="4" w:space="4" w:color="auto"/>
      </w:pBdr>
      <w:spacing w:after="0" w:line="240" w:lineRule="auto"/>
    </w:pPr>
    <w:rPr>
      <w:rFonts w:ascii="Times New Roman" w:eastAsia="Times New Roman" w:hAnsi="Times New Roman" w:cs="Times New Roman"/>
      <w:sz w:val="24"/>
      <w:szCs w:val="24"/>
      <w:lang w:eastAsia="nb-NO"/>
    </w:rPr>
  </w:style>
  <w:style w:type="paragraph" w:styleId="Topptekst">
    <w:name w:val="header"/>
    <w:basedOn w:val="Normal"/>
    <w:link w:val="TopptekstTegn"/>
    <w:rsid w:val="00075F88"/>
    <w:pPr>
      <w:tabs>
        <w:tab w:val="center" w:pos="4536"/>
        <w:tab w:val="right" w:pos="9072"/>
      </w:tabs>
      <w:spacing w:after="0" w:line="240" w:lineRule="auto"/>
    </w:pPr>
    <w:rPr>
      <w:rFonts w:ascii="Times New Roman" w:eastAsia="Times New Roman" w:hAnsi="Times New Roman" w:cs="Times New Roman"/>
      <w:sz w:val="24"/>
      <w:szCs w:val="24"/>
      <w:lang w:eastAsia="nb-NO"/>
    </w:rPr>
  </w:style>
  <w:style w:type="character" w:customStyle="1" w:styleId="TopptekstTegn">
    <w:name w:val="Topptekst Tegn"/>
    <w:basedOn w:val="Standardskriftforavsnitt"/>
    <w:link w:val="Topptekst"/>
    <w:rsid w:val="00075F88"/>
    <w:rPr>
      <w:rFonts w:ascii="Times New Roman" w:eastAsia="Times New Roman" w:hAnsi="Times New Roman" w:cs="Times New Roman"/>
      <w:sz w:val="24"/>
      <w:szCs w:val="24"/>
      <w:lang w:eastAsia="nb-NO"/>
    </w:rPr>
  </w:style>
  <w:style w:type="paragraph" w:styleId="Bunntekst">
    <w:name w:val="footer"/>
    <w:basedOn w:val="Normal"/>
    <w:link w:val="BunntekstTegn"/>
    <w:uiPriority w:val="99"/>
    <w:rsid w:val="00075F88"/>
    <w:pPr>
      <w:tabs>
        <w:tab w:val="center" w:pos="4536"/>
        <w:tab w:val="right" w:pos="9072"/>
      </w:tabs>
      <w:spacing w:after="0" w:line="240" w:lineRule="auto"/>
    </w:pPr>
    <w:rPr>
      <w:rFonts w:ascii="Times New Roman" w:eastAsia="Times New Roman" w:hAnsi="Times New Roman" w:cs="Times New Roman"/>
      <w:sz w:val="24"/>
      <w:szCs w:val="24"/>
      <w:lang w:eastAsia="nb-NO"/>
    </w:rPr>
  </w:style>
  <w:style w:type="character" w:customStyle="1" w:styleId="BunntekstTegn">
    <w:name w:val="Bunntekst Tegn"/>
    <w:basedOn w:val="Standardskriftforavsnitt"/>
    <w:link w:val="Bunntekst"/>
    <w:uiPriority w:val="99"/>
    <w:rsid w:val="00075F88"/>
    <w:rPr>
      <w:rFonts w:ascii="Times New Roman" w:eastAsia="Times New Roman" w:hAnsi="Times New Roman" w:cs="Times New Roman"/>
      <w:sz w:val="24"/>
      <w:szCs w:val="24"/>
      <w:lang w:eastAsia="nb-NO"/>
    </w:rPr>
  </w:style>
  <w:style w:type="character" w:styleId="Hyperkobling">
    <w:name w:val="Hyperlink"/>
    <w:rsid w:val="00075F88"/>
    <w:rPr>
      <w:color w:val="0000FF"/>
      <w:u w:val="single"/>
    </w:rPr>
  </w:style>
  <w:style w:type="paragraph" w:styleId="Brdtekst">
    <w:name w:val="Body Text"/>
    <w:basedOn w:val="Normal"/>
    <w:link w:val="BrdtekstTegn"/>
    <w:rsid w:val="00075F88"/>
    <w:pPr>
      <w:spacing w:after="120" w:line="240" w:lineRule="auto"/>
    </w:pPr>
    <w:rPr>
      <w:rFonts w:ascii="Times New Roman" w:eastAsia="Times New Roman" w:hAnsi="Times New Roman" w:cs="Times New Roman"/>
      <w:sz w:val="24"/>
      <w:szCs w:val="24"/>
      <w:lang w:eastAsia="nb-NO"/>
    </w:rPr>
  </w:style>
  <w:style w:type="character" w:customStyle="1" w:styleId="BrdtekstTegn">
    <w:name w:val="Brødtekst Tegn"/>
    <w:basedOn w:val="Standardskriftforavsnitt"/>
    <w:link w:val="Brdtekst"/>
    <w:rsid w:val="00075F88"/>
    <w:rPr>
      <w:rFonts w:ascii="Times New Roman" w:eastAsia="Times New Roman" w:hAnsi="Times New Roman" w:cs="Times New Roman"/>
      <w:sz w:val="24"/>
      <w:szCs w:val="24"/>
      <w:lang w:eastAsia="nb-NO"/>
    </w:rPr>
  </w:style>
  <w:style w:type="paragraph" w:styleId="HTML-forhndsformatert">
    <w:name w:val="HTML Preformatted"/>
    <w:basedOn w:val="Normal"/>
    <w:link w:val="HTML-forhndsformatertTegn"/>
    <w:uiPriority w:val="99"/>
    <w:unhideWhenUsed/>
    <w:rsid w:val="0007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b-NO"/>
    </w:rPr>
  </w:style>
  <w:style w:type="character" w:customStyle="1" w:styleId="HTML-forhndsformatertTegn">
    <w:name w:val="HTML-forhåndsformatert Tegn"/>
    <w:basedOn w:val="Standardskriftforavsnitt"/>
    <w:link w:val="HTML-forhndsformatert"/>
    <w:uiPriority w:val="99"/>
    <w:rsid w:val="00075F88"/>
    <w:rPr>
      <w:rFonts w:ascii="Courier New" w:eastAsia="Times New Roman" w:hAnsi="Courier New" w:cs="Courier New"/>
      <w:sz w:val="20"/>
      <w:szCs w:val="20"/>
      <w:lang w:eastAsia="nb-NO"/>
    </w:rPr>
  </w:style>
  <w:style w:type="paragraph" w:styleId="Bobletekst">
    <w:name w:val="Balloon Text"/>
    <w:basedOn w:val="Normal"/>
    <w:link w:val="BobletekstTegn"/>
    <w:uiPriority w:val="99"/>
    <w:semiHidden/>
    <w:unhideWhenUsed/>
    <w:rsid w:val="00407563"/>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07563"/>
    <w:rPr>
      <w:rFonts w:ascii="Tahoma" w:hAnsi="Tahoma" w:cs="Tahoma"/>
      <w:sz w:val="16"/>
      <w:szCs w:val="16"/>
    </w:rPr>
  </w:style>
  <w:style w:type="paragraph" w:styleId="Tittel">
    <w:name w:val="Title"/>
    <w:basedOn w:val="Normal"/>
    <w:next w:val="Normal"/>
    <w:link w:val="TittelTegn"/>
    <w:uiPriority w:val="10"/>
    <w:qFormat/>
    <w:rsid w:val="007E78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b-NO"/>
    </w:rPr>
  </w:style>
  <w:style w:type="character" w:customStyle="1" w:styleId="TittelTegn">
    <w:name w:val="Tittel Tegn"/>
    <w:basedOn w:val="Standardskriftforavsnitt"/>
    <w:link w:val="Tittel"/>
    <w:uiPriority w:val="10"/>
    <w:rsid w:val="007E7839"/>
    <w:rPr>
      <w:rFonts w:asciiTheme="majorHAnsi" w:eastAsiaTheme="majorEastAsia" w:hAnsiTheme="majorHAnsi" w:cstheme="majorBidi"/>
      <w:color w:val="17365D" w:themeColor="text2" w:themeShade="BF"/>
      <w:spacing w:val="5"/>
      <w:kern w:val="28"/>
      <w:sz w:val="52"/>
      <w:szCs w:val="52"/>
      <w:lang w:eastAsia="nb-NO"/>
    </w:rPr>
  </w:style>
  <w:style w:type="paragraph" w:styleId="Undertittel">
    <w:name w:val="Subtitle"/>
    <w:basedOn w:val="Normal"/>
    <w:next w:val="Normal"/>
    <w:link w:val="UndertittelTegn"/>
    <w:uiPriority w:val="11"/>
    <w:qFormat/>
    <w:rsid w:val="007E7839"/>
    <w:pPr>
      <w:numPr>
        <w:ilvl w:val="1"/>
      </w:numPr>
    </w:pPr>
    <w:rPr>
      <w:rFonts w:asciiTheme="majorHAnsi" w:eastAsiaTheme="majorEastAsia" w:hAnsiTheme="majorHAnsi" w:cstheme="majorBidi"/>
      <w:i/>
      <w:iCs/>
      <w:color w:val="4F81BD" w:themeColor="accent1"/>
      <w:spacing w:val="15"/>
      <w:sz w:val="24"/>
      <w:szCs w:val="24"/>
      <w:lang w:eastAsia="nb-NO"/>
    </w:rPr>
  </w:style>
  <w:style w:type="character" w:customStyle="1" w:styleId="UndertittelTegn">
    <w:name w:val="Undertittel Tegn"/>
    <w:basedOn w:val="Standardskriftforavsnitt"/>
    <w:link w:val="Undertittel"/>
    <w:uiPriority w:val="11"/>
    <w:rsid w:val="007E7839"/>
    <w:rPr>
      <w:rFonts w:asciiTheme="majorHAnsi" w:eastAsiaTheme="majorEastAsia" w:hAnsiTheme="majorHAnsi" w:cstheme="majorBidi"/>
      <w:i/>
      <w:iCs/>
      <w:color w:val="4F81BD" w:themeColor="accent1"/>
      <w:spacing w:val="15"/>
      <w:sz w:val="24"/>
      <w:szCs w:val="24"/>
      <w:lang w:eastAsia="nb-NO"/>
    </w:rPr>
  </w:style>
  <w:style w:type="table" w:styleId="Tabellrutenett">
    <w:name w:val="Table Grid"/>
    <w:basedOn w:val="Vanligtabell"/>
    <w:uiPriority w:val="59"/>
    <w:rsid w:val="00903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link w:val="ListeavsnittTegn"/>
    <w:uiPriority w:val="34"/>
    <w:qFormat/>
    <w:rsid w:val="00903E71"/>
    <w:pPr>
      <w:ind w:left="720"/>
      <w:contextualSpacing/>
    </w:pPr>
  </w:style>
  <w:style w:type="character" w:customStyle="1" w:styleId="Overskrift2Tegn">
    <w:name w:val="Overskrift 2 Tegn"/>
    <w:basedOn w:val="Standardskriftforavsnitt"/>
    <w:link w:val="Overskrift2"/>
    <w:uiPriority w:val="9"/>
    <w:semiHidden/>
    <w:rsid w:val="002E73B6"/>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semiHidden/>
    <w:rsid w:val="002E73B6"/>
    <w:rPr>
      <w:rFonts w:asciiTheme="majorHAnsi" w:eastAsiaTheme="majorEastAsia" w:hAnsiTheme="majorHAnsi" w:cstheme="majorBidi"/>
      <w:b/>
      <w:bCs/>
      <w:color w:val="4F81BD" w:themeColor="accent1"/>
    </w:rPr>
  </w:style>
  <w:style w:type="paragraph" w:customStyle="1" w:styleId="InstruksNummerListe">
    <w:name w:val="InstruksNummerListe"/>
    <w:basedOn w:val="Normal"/>
    <w:rsid w:val="002E73B6"/>
    <w:pPr>
      <w:suppressAutoHyphens/>
      <w:spacing w:before="120" w:after="0" w:line="360" w:lineRule="auto"/>
    </w:pPr>
    <w:rPr>
      <w:rFonts w:ascii="Times New Roman" w:eastAsia="Times New Roman" w:hAnsi="Times New Roman" w:cs="Times New Roman"/>
      <w:sz w:val="20"/>
      <w:szCs w:val="20"/>
      <w:lang w:eastAsia="ar-SA"/>
    </w:rPr>
  </w:style>
  <w:style w:type="paragraph" w:customStyle="1" w:styleId="ParagraphText">
    <w:name w:val="ParagraphText"/>
    <w:basedOn w:val="Normal"/>
    <w:rsid w:val="002E73B6"/>
    <w:pPr>
      <w:suppressAutoHyphens/>
      <w:spacing w:before="60" w:after="60" w:line="240" w:lineRule="auto"/>
    </w:pPr>
    <w:rPr>
      <w:rFonts w:ascii="Times New Roman" w:eastAsia="Times New Roman" w:hAnsi="Times New Roman" w:cs="Times New Roman"/>
      <w:sz w:val="20"/>
      <w:szCs w:val="20"/>
      <w:lang w:eastAsia="ar-SA"/>
    </w:rPr>
  </w:style>
  <w:style w:type="paragraph" w:customStyle="1" w:styleId="ParagraphBoxedText">
    <w:name w:val="ParagraphBoxedText"/>
    <w:basedOn w:val="Normal"/>
    <w:rsid w:val="002E73B6"/>
    <w:pPr>
      <w:pBdr>
        <w:top w:val="single" w:sz="4" w:space="1" w:color="000000"/>
        <w:left w:val="single" w:sz="4" w:space="4" w:color="000000"/>
        <w:bottom w:val="single" w:sz="4" w:space="1" w:color="000000"/>
        <w:right w:val="single" w:sz="4" w:space="4" w:color="000000"/>
      </w:pBdr>
      <w:suppressAutoHyphens/>
      <w:spacing w:after="0" w:line="240" w:lineRule="auto"/>
    </w:pPr>
    <w:rPr>
      <w:rFonts w:ascii="Times New Roman" w:eastAsia="Times New Roman" w:hAnsi="Times New Roman" w:cs="Times New Roman"/>
      <w:sz w:val="20"/>
      <w:szCs w:val="20"/>
      <w:lang w:eastAsia="ar-SA"/>
    </w:rPr>
  </w:style>
  <w:style w:type="paragraph" w:customStyle="1" w:styleId="Normaltekst">
    <w:name w:val="Normal tekst"/>
    <w:basedOn w:val="Listeavsnitt"/>
    <w:link w:val="NormaltekstTegn"/>
    <w:qFormat/>
    <w:rsid w:val="00146C05"/>
    <w:pPr>
      <w:ind w:left="0"/>
    </w:pPr>
    <w:rPr>
      <w:sz w:val="32"/>
      <w:szCs w:val="28"/>
    </w:rPr>
  </w:style>
  <w:style w:type="character" w:customStyle="1" w:styleId="ListeavsnittTegn">
    <w:name w:val="Listeavsnitt Tegn"/>
    <w:basedOn w:val="Standardskriftforavsnitt"/>
    <w:link w:val="Listeavsnitt"/>
    <w:uiPriority w:val="34"/>
    <w:rsid w:val="00146C05"/>
  </w:style>
  <w:style w:type="character" w:customStyle="1" w:styleId="NormaltekstTegn">
    <w:name w:val="Normal tekst Tegn"/>
    <w:basedOn w:val="ListeavsnittTegn"/>
    <w:link w:val="Normaltekst"/>
    <w:rsid w:val="00146C05"/>
    <w:rPr>
      <w:sz w:val="32"/>
      <w:szCs w:val="28"/>
    </w:rPr>
  </w:style>
  <w:style w:type="paragraph" w:styleId="NormalWeb">
    <w:name w:val="Normal (Web)"/>
    <w:basedOn w:val="Normal"/>
    <w:uiPriority w:val="99"/>
    <w:unhideWhenUsed/>
    <w:rsid w:val="00EA67EF"/>
    <w:pPr>
      <w:spacing w:before="100" w:beforeAutospacing="1" w:after="100" w:afterAutospacing="1" w:line="240" w:lineRule="auto"/>
    </w:pPr>
    <w:rPr>
      <w:rFonts w:ascii="Times New Roman" w:eastAsia="Times New Roman" w:hAnsi="Times New Roman" w:cs="Times New Roman"/>
      <w:sz w:val="24"/>
      <w:szCs w:val="24"/>
      <w:lang w:eastAsia="nb-NO"/>
    </w:rPr>
  </w:style>
  <w:style w:type="paragraph" w:styleId="Rentekst">
    <w:name w:val="Plain Text"/>
    <w:basedOn w:val="Normal"/>
    <w:link w:val="RentekstTegn"/>
    <w:uiPriority w:val="99"/>
    <w:semiHidden/>
    <w:unhideWhenUsed/>
    <w:rsid w:val="004A75B7"/>
    <w:pPr>
      <w:spacing w:after="0" w:line="240" w:lineRule="auto"/>
    </w:pPr>
    <w:rPr>
      <w:rFonts w:ascii="Calibri" w:hAnsi="Calibri"/>
      <w:szCs w:val="21"/>
    </w:rPr>
  </w:style>
  <w:style w:type="character" w:customStyle="1" w:styleId="RentekstTegn">
    <w:name w:val="Ren tekst Tegn"/>
    <w:basedOn w:val="Standardskriftforavsnitt"/>
    <w:link w:val="Rentekst"/>
    <w:uiPriority w:val="99"/>
    <w:semiHidden/>
    <w:rsid w:val="004A75B7"/>
    <w:rPr>
      <w:rFonts w:ascii="Calibri" w:hAnsi="Calibri"/>
      <w:szCs w:val="21"/>
    </w:rPr>
  </w:style>
  <w:style w:type="paragraph" w:styleId="Ingenmellomrom">
    <w:name w:val="No Spacing"/>
    <w:link w:val="IngenmellomromTegn"/>
    <w:uiPriority w:val="1"/>
    <w:qFormat/>
    <w:rsid w:val="00A3362D"/>
    <w:pPr>
      <w:shd w:val="clear" w:color="FF5050" w:fill="auto"/>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A3362D"/>
    <w:rPr>
      <w:rFonts w:eastAsiaTheme="minorEastAsia"/>
      <w:shd w:val="clear" w:color="FF5050" w:fill="auto"/>
      <w:lang w:eastAsia="nb-NO"/>
    </w:rPr>
  </w:style>
  <w:style w:type="character" w:customStyle="1" w:styleId="Tittel1">
    <w:name w:val="Tittel1"/>
    <w:basedOn w:val="Standardskriftforavsnitt"/>
    <w:rsid w:val="00A3362D"/>
  </w:style>
  <w:style w:type="character" w:styleId="Merknadsreferanse">
    <w:name w:val="annotation reference"/>
    <w:basedOn w:val="Standardskriftforavsnitt"/>
    <w:uiPriority w:val="99"/>
    <w:semiHidden/>
    <w:unhideWhenUsed/>
    <w:rsid w:val="007E20B7"/>
    <w:rPr>
      <w:sz w:val="16"/>
      <w:szCs w:val="16"/>
    </w:rPr>
  </w:style>
  <w:style w:type="paragraph" w:styleId="Merknadstekst">
    <w:name w:val="annotation text"/>
    <w:basedOn w:val="Normal"/>
    <w:link w:val="MerknadstekstTegn"/>
    <w:uiPriority w:val="99"/>
    <w:semiHidden/>
    <w:unhideWhenUsed/>
    <w:rsid w:val="007E20B7"/>
    <w:pPr>
      <w:spacing w:line="240" w:lineRule="auto"/>
    </w:pPr>
    <w:rPr>
      <w:sz w:val="20"/>
      <w:szCs w:val="20"/>
    </w:rPr>
  </w:style>
  <w:style w:type="character" w:customStyle="1" w:styleId="MerknadstekstTegn">
    <w:name w:val="Merknadstekst Tegn"/>
    <w:basedOn w:val="Standardskriftforavsnitt"/>
    <w:link w:val="Merknadstekst"/>
    <w:uiPriority w:val="99"/>
    <w:semiHidden/>
    <w:rsid w:val="007E20B7"/>
    <w:rPr>
      <w:sz w:val="20"/>
      <w:szCs w:val="20"/>
    </w:rPr>
  </w:style>
  <w:style w:type="paragraph" w:styleId="Kommentaremne">
    <w:name w:val="annotation subject"/>
    <w:basedOn w:val="Merknadstekst"/>
    <w:next w:val="Merknadstekst"/>
    <w:link w:val="KommentaremneTegn"/>
    <w:uiPriority w:val="99"/>
    <w:semiHidden/>
    <w:unhideWhenUsed/>
    <w:rsid w:val="007E20B7"/>
    <w:rPr>
      <w:b/>
      <w:bCs/>
    </w:rPr>
  </w:style>
  <w:style w:type="character" w:customStyle="1" w:styleId="KommentaremneTegn">
    <w:name w:val="Kommentaremne Tegn"/>
    <w:basedOn w:val="MerknadstekstTegn"/>
    <w:link w:val="Kommentaremne"/>
    <w:uiPriority w:val="99"/>
    <w:semiHidden/>
    <w:rsid w:val="007E20B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qFormat/>
    <w:rsid w:val="00075F88"/>
    <w:pPr>
      <w:pBdr>
        <w:top w:val="single" w:sz="4" w:space="1" w:color="auto"/>
        <w:left w:val="single" w:sz="4" w:space="4" w:color="auto"/>
        <w:bottom w:val="single" w:sz="4" w:space="1" w:color="auto"/>
        <w:right w:val="single" w:sz="4" w:space="4" w:color="auto"/>
      </w:pBdr>
      <w:shd w:val="clear" w:color="auto" w:fill="000000"/>
      <w:spacing w:after="0" w:line="240" w:lineRule="auto"/>
      <w:outlineLvl w:val="0"/>
    </w:pPr>
    <w:rPr>
      <w:rFonts w:ascii="Times New Roman" w:eastAsia="Times New Roman" w:hAnsi="Times New Roman" w:cs="Times New Roman"/>
      <w:color w:val="FFFFFF"/>
      <w:sz w:val="28"/>
      <w:szCs w:val="28"/>
      <w:lang w:eastAsia="nb-NO"/>
    </w:rPr>
  </w:style>
  <w:style w:type="paragraph" w:styleId="Overskrift2">
    <w:name w:val="heading 2"/>
    <w:basedOn w:val="Normal"/>
    <w:next w:val="Normal"/>
    <w:link w:val="Overskrift2Tegn"/>
    <w:uiPriority w:val="9"/>
    <w:semiHidden/>
    <w:unhideWhenUsed/>
    <w:qFormat/>
    <w:rsid w:val="002E73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semiHidden/>
    <w:unhideWhenUsed/>
    <w:qFormat/>
    <w:rsid w:val="002E73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rsid w:val="00075F88"/>
    <w:rPr>
      <w:rFonts w:ascii="Times New Roman" w:eastAsia="Times New Roman" w:hAnsi="Times New Roman" w:cs="Times New Roman"/>
      <w:color w:val="FFFFFF"/>
      <w:sz w:val="28"/>
      <w:szCs w:val="28"/>
      <w:shd w:val="clear" w:color="auto" w:fill="000000"/>
      <w:lang w:eastAsia="nb-NO"/>
    </w:rPr>
  </w:style>
  <w:style w:type="paragraph" w:customStyle="1" w:styleId="Saksorientering">
    <w:name w:val="Saksorientering"/>
    <w:basedOn w:val="Normal"/>
    <w:rsid w:val="00075F88"/>
    <w:pPr>
      <w:pBdr>
        <w:top w:val="single" w:sz="4" w:space="1" w:color="auto"/>
        <w:left w:val="single" w:sz="4" w:space="4" w:color="auto"/>
        <w:bottom w:val="single" w:sz="4" w:space="1" w:color="auto"/>
        <w:right w:val="single" w:sz="4" w:space="4" w:color="auto"/>
      </w:pBdr>
      <w:spacing w:after="0" w:line="240" w:lineRule="auto"/>
    </w:pPr>
    <w:rPr>
      <w:rFonts w:ascii="Times New Roman" w:eastAsia="Times New Roman" w:hAnsi="Times New Roman" w:cs="Times New Roman"/>
      <w:sz w:val="24"/>
      <w:szCs w:val="24"/>
      <w:lang w:eastAsia="nb-NO"/>
    </w:rPr>
  </w:style>
  <w:style w:type="paragraph" w:styleId="Topptekst">
    <w:name w:val="header"/>
    <w:basedOn w:val="Normal"/>
    <w:link w:val="TopptekstTegn"/>
    <w:rsid w:val="00075F88"/>
    <w:pPr>
      <w:tabs>
        <w:tab w:val="center" w:pos="4536"/>
        <w:tab w:val="right" w:pos="9072"/>
      </w:tabs>
      <w:spacing w:after="0" w:line="240" w:lineRule="auto"/>
    </w:pPr>
    <w:rPr>
      <w:rFonts w:ascii="Times New Roman" w:eastAsia="Times New Roman" w:hAnsi="Times New Roman" w:cs="Times New Roman"/>
      <w:sz w:val="24"/>
      <w:szCs w:val="24"/>
      <w:lang w:eastAsia="nb-NO"/>
    </w:rPr>
  </w:style>
  <w:style w:type="character" w:customStyle="1" w:styleId="TopptekstTegn">
    <w:name w:val="Topptekst Tegn"/>
    <w:basedOn w:val="Standardskriftforavsnitt"/>
    <w:link w:val="Topptekst"/>
    <w:rsid w:val="00075F88"/>
    <w:rPr>
      <w:rFonts w:ascii="Times New Roman" w:eastAsia="Times New Roman" w:hAnsi="Times New Roman" w:cs="Times New Roman"/>
      <w:sz w:val="24"/>
      <w:szCs w:val="24"/>
      <w:lang w:eastAsia="nb-NO"/>
    </w:rPr>
  </w:style>
  <w:style w:type="paragraph" w:styleId="Bunntekst">
    <w:name w:val="footer"/>
    <w:basedOn w:val="Normal"/>
    <w:link w:val="BunntekstTegn"/>
    <w:uiPriority w:val="99"/>
    <w:rsid w:val="00075F88"/>
    <w:pPr>
      <w:tabs>
        <w:tab w:val="center" w:pos="4536"/>
        <w:tab w:val="right" w:pos="9072"/>
      </w:tabs>
      <w:spacing w:after="0" w:line="240" w:lineRule="auto"/>
    </w:pPr>
    <w:rPr>
      <w:rFonts w:ascii="Times New Roman" w:eastAsia="Times New Roman" w:hAnsi="Times New Roman" w:cs="Times New Roman"/>
      <w:sz w:val="24"/>
      <w:szCs w:val="24"/>
      <w:lang w:eastAsia="nb-NO"/>
    </w:rPr>
  </w:style>
  <w:style w:type="character" w:customStyle="1" w:styleId="BunntekstTegn">
    <w:name w:val="Bunntekst Tegn"/>
    <w:basedOn w:val="Standardskriftforavsnitt"/>
    <w:link w:val="Bunntekst"/>
    <w:uiPriority w:val="99"/>
    <w:rsid w:val="00075F88"/>
    <w:rPr>
      <w:rFonts w:ascii="Times New Roman" w:eastAsia="Times New Roman" w:hAnsi="Times New Roman" w:cs="Times New Roman"/>
      <w:sz w:val="24"/>
      <w:szCs w:val="24"/>
      <w:lang w:eastAsia="nb-NO"/>
    </w:rPr>
  </w:style>
  <w:style w:type="character" w:styleId="Hyperkobling">
    <w:name w:val="Hyperlink"/>
    <w:rsid w:val="00075F88"/>
    <w:rPr>
      <w:color w:val="0000FF"/>
      <w:u w:val="single"/>
    </w:rPr>
  </w:style>
  <w:style w:type="paragraph" w:styleId="Brdtekst">
    <w:name w:val="Body Text"/>
    <w:basedOn w:val="Normal"/>
    <w:link w:val="BrdtekstTegn"/>
    <w:rsid w:val="00075F88"/>
    <w:pPr>
      <w:spacing w:after="120" w:line="240" w:lineRule="auto"/>
    </w:pPr>
    <w:rPr>
      <w:rFonts w:ascii="Times New Roman" w:eastAsia="Times New Roman" w:hAnsi="Times New Roman" w:cs="Times New Roman"/>
      <w:sz w:val="24"/>
      <w:szCs w:val="24"/>
      <w:lang w:eastAsia="nb-NO"/>
    </w:rPr>
  </w:style>
  <w:style w:type="character" w:customStyle="1" w:styleId="BrdtekstTegn">
    <w:name w:val="Brødtekst Tegn"/>
    <w:basedOn w:val="Standardskriftforavsnitt"/>
    <w:link w:val="Brdtekst"/>
    <w:rsid w:val="00075F88"/>
    <w:rPr>
      <w:rFonts w:ascii="Times New Roman" w:eastAsia="Times New Roman" w:hAnsi="Times New Roman" w:cs="Times New Roman"/>
      <w:sz w:val="24"/>
      <w:szCs w:val="24"/>
      <w:lang w:eastAsia="nb-NO"/>
    </w:rPr>
  </w:style>
  <w:style w:type="paragraph" w:styleId="HTML-forhndsformatert">
    <w:name w:val="HTML Preformatted"/>
    <w:basedOn w:val="Normal"/>
    <w:link w:val="HTML-forhndsformatertTegn"/>
    <w:uiPriority w:val="99"/>
    <w:unhideWhenUsed/>
    <w:rsid w:val="0007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b-NO"/>
    </w:rPr>
  </w:style>
  <w:style w:type="character" w:customStyle="1" w:styleId="HTML-forhndsformatertTegn">
    <w:name w:val="HTML-forhåndsformatert Tegn"/>
    <w:basedOn w:val="Standardskriftforavsnitt"/>
    <w:link w:val="HTML-forhndsformatert"/>
    <w:uiPriority w:val="99"/>
    <w:rsid w:val="00075F88"/>
    <w:rPr>
      <w:rFonts w:ascii="Courier New" w:eastAsia="Times New Roman" w:hAnsi="Courier New" w:cs="Courier New"/>
      <w:sz w:val="20"/>
      <w:szCs w:val="20"/>
      <w:lang w:eastAsia="nb-NO"/>
    </w:rPr>
  </w:style>
  <w:style w:type="paragraph" w:styleId="Bobletekst">
    <w:name w:val="Balloon Text"/>
    <w:basedOn w:val="Normal"/>
    <w:link w:val="BobletekstTegn"/>
    <w:uiPriority w:val="99"/>
    <w:semiHidden/>
    <w:unhideWhenUsed/>
    <w:rsid w:val="00407563"/>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07563"/>
    <w:rPr>
      <w:rFonts w:ascii="Tahoma" w:hAnsi="Tahoma" w:cs="Tahoma"/>
      <w:sz w:val="16"/>
      <w:szCs w:val="16"/>
    </w:rPr>
  </w:style>
  <w:style w:type="paragraph" w:styleId="Tittel">
    <w:name w:val="Title"/>
    <w:basedOn w:val="Normal"/>
    <w:next w:val="Normal"/>
    <w:link w:val="TittelTegn"/>
    <w:uiPriority w:val="10"/>
    <w:qFormat/>
    <w:rsid w:val="007E78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b-NO"/>
    </w:rPr>
  </w:style>
  <w:style w:type="character" w:customStyle="1" w:styleId="TittelTegn">
    <w:name w:val="Tittel Tegn"/>
    <w:basedOn w:val="Standardskriftforavsnitt"/>
    <w:link w:val="Tittel"/>
    <w:uiPriority w:val="10"/>
    <w:rsid w:val="007E7839"/>
    <w:rPr>
      <w:rFonts w:asciiTheme="majorHAnsi" w:eastAsiaTheme="majorEastAsia" w:hAnsiTheme="majorHAnsi" w:cstheme="majorBidi"/>
      <w:color w:val="17365D" w:themeColor="text2" w:themeShade="BF"/>
      <w:spacing w:val="5"/>
      <w:kern w:val="28"/>
      <w:sz w:val="52"/>
      <w:szCs w:val="52"/>
      <w:lang w:eastAsia="nb-NO"/>
    </w:rPr>
  </w:style>
  <w:style w:type="paragraph" w:styleId="Undertittel">
    <w:name w:val="Subtitle"/>
    <w:basedOn w:val="Normal"/>
    <w:next w:val="Normal"/>
    <w:link w:val="UndertittelTegn"/>
    <w:uiPriority w:val="11"/>
    <w:qFormat/>
    <w:rsid w:val="007E7839"/>
    <w:pPr>
      <w:numPr>
        <w:ilvl w:val="1"/>
      </w:numPr>
    </w:pPr>
    <w:rPr>
      <w:rFonts w:asciiTheme="majorHAnsi" w:eastAsiaTheme="majorEastAsia" w:hAnsiTheme="majorHAnsi" w:cstheme="majorBidi"/>
      <w:i/>
      <w:iCs/>
      <w:color w:val="4F81BD" w:themeColor="accent1"/>
      <w:spacing w:val="15"/>
      <w:sz w:val="24"/>
      <w:szCs w:val="24"/>
      <w:lang w:eastAsia="nb-NO"/>
    </w:rPr>
  </w:style>
  <w:style w:type="character" w:customStyle="1" w:styleId="UndertittelTegn">
    <w:name w:val="Undertittel Tegn"/>
    <w:basedOn w:val="Standardskriftforavsnitt"/>
    <w:link w:val="Undertittel"/>
    <w:uiPriority w:val="11"/>
    <w:rsid w:val="007E7839"/>
    <w:rPr>
      <w:rFonts w:asciiTheme="majorHAnsi" w:eastAsiaTheme="majorEastAsia" w:hAnsiTheme="majorHAnsi" w:cstheme="majorBidi"/>
      <w:i/>
      <w:iCs/>
      <w:color w:val="4F81BD" w:themeColor="accent1"/>
      <w:spacing w:val="15"/>
      <w:sz w:val="24"/>
      <w:szCs w:val="24"/>
      <w:lang w:eastAsia="nb-NO"/>
    </w:rPr>
  </w:style>
  <w:style w:type="table" w:styleId="Tabellrutenett">
    <w:name w:val="Table Grid"/>
    <w:basedOn w:val="Vanligtabell"/>
    <w:uiPriority w:val="59"/>
    <w:rsid w:val="00903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link w:val="ListeavsnittTegn"/>
    <w:uiPriority w:val="34"/>
    <w:qFormat/>
    <w:rsid w:val="00903E71"/>
    <w:pPr>
      <w:ind w:left="720"/>
      <w:contextualSpacing/>
    </w:pPr>
  </w:style>
  <w:style w:type="character" w:customStyle="1" w:styleId="Overskrift2Tegn">
    <w:name w:val="Overskrift 2 Tegn"/>
    <w:basedOn w:val="Standardskriftforavsnitt"/>
    <w:link w:val="Overskrift2"/>
    <w:uiPriority w:val="9"/>
    <w:semiHidden/>
    <w:rsid w:val="002E73B6"/>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semiHidden/>
    <w:rsid w:val="002E73B6"/>
    <w:rPr>
      <w:rFonts w:asciiTheme="majorHAnsi" w:eastAsiaTheme="majorEastAsia" w:hAnsiTheme="majorHAnsi" w:cstheme="majorBidi"/>
      <w:b/>
      <w:bCs/>
      <w:color w:val="4F81BD" w:themeColor="accent1"/>
    </w:rPr>
  </w:style>
  <w:style w:type="paragraph" w:customStyle="1" w:styleId="InstruksNummerListe">
    <w:name w:val="InstruksNummerListe"/>
    <w:basedOn w:val="Normal"/>
    <w:rsid w:val="002E73B6"/>
    <w:pPr>
      <w:suppressAutoHyphens/>
      <w:spacing w:before="120" w:after="0" w:line="360" w:lineRule="auto"/>
    </w:pPr>
    <w:rPr>
      <w:rFonts w:ascii="Times New Roman" w:eastAsia="Times New Roman" w:hAnsi="Times New Roman" w:cs="Times New Roman"/>
      <w:sz w:val="20"/>
      <w:szCs w:val="20"/>
      <w:lang w:eastAsia="ar-SA"/>
    </w:rPr>
  </w:style>
  <w:style w:type="paragraph" w:customStyle="1" w:styleId="ParagraphText">
    <w:name w:val="ParagraphText"/>
    <w:basedOn w:val="Normal"/>
    <w:rsid w:val="002E73B6"/>
    <w:pPr>
      <w:suppressAutoHyphens/>
      <w:spacing w:before="60" w:after="60" w:line="240" w:lineRule="auto"/>
    </w:pPr>
    <w:rPr>
      <w:rFonts w:ascii="Times New Roman" w:eastAsia="Times New Roman" w:hAnsi="Times New Roman" w:cs="Times New Roman"/>
      <w:sz w:val="20"/>
      <w:szCs w:val="20"/>
      <w:lang w:eastAsia="ar-SA"/>
    </w:rPr>
  </w:style>
  <w:style w:type="paragraph" w:customStyle="1" w:styleId="ParagraphBoxedText">
    <w:name w:val="ParagraphBoxedText"/>
    <w:basedOn w:val="Normal"/>
    <w:rsid w:val="002E73B6"/>
    <w:pPr>
      <w:pBdr>
        <w:top w:val="single" w:sz="4" w:space="1" w:color="000000"/>
        <w:left w:val="single" w:sz="4" w:space="4" w:color="000000"/>
        <w:bottom w:val="single" w:sz="4" w:space="1" w:color="000000"/>
        <w:right w:val="single" w:sz="4" w:space="4" w:color="000000"/>
      </w:pBdr>
      <w:suppressAutoHyphens/>
      <w:spacing w:after="0" w:line="240" w:lineRule="auto"/>
    </w:pPr>
    <w:rPr>
      <w:rFonts w:ascii="Times New Roman" w:eastAsia="Times New Roman" w:hAnsi="Times New Roman" w:cs="Times New Roman"/>
      <w:sz w:val="20"/>
      <w:szCs w:val="20"/>
      <w:lang w:eastAsia="ar-SA"/>
    </w:rPr>
  </w:style>
  <w:style w:type="paragraph" w:customStyle="1" w:styleId="Normaltekst">
    <w:name w:val="Normal tekst"/>
    <w:basedOn w:val="Listeavsnitt"/>
    <w:link w:val="NormaltekstTegn"/>
    <w:qFormat/>
    <w:rsid w:val="00146C05"/>
    <w:pPr>
      <w:ind w:left="0"/>
    </w:pPr>
    <w:rPr>
      <w:sz w:val="32"/>
      <w:szCs w:val="28"/>
    </w:rPr>
  </w:style>
  <w:style w:type="character" w:customStyle="1" w:styleId="ListeavsnittTegn">
    <w:name w:val="Listeavsnitt Tegn"/>
    <w:basedOn w:val="Standardskriftforavsnitt"/>
    <w:link w:val="Listeavsnitt"/>
    <w:uiPriority w:val="34"/>
    <w:rsid w:val="00146C05"/>
  </w:style>
  <w:style w:type="character" w:customStyle="1" w:styleId="NormaltekstTegn">
    <w:name w:val="Normal tekst Tegn"/>
    <w:basedOn w:val="ListeavsnittTegn"/>
    <w:link w:val="Normaltekst"/>
    <w:rsid w:val="00146C05"/>
    <w:rPr>
      <w:sz w:val="32"/>
      <w:szCs w:val="28"/>
    </w:rPr>
  </w:style>
  <w:style w:type="paragraph" w:styleId="NormalWeb">
    <w:name w:val="Normal (Web)"/>
    <w:basedOn w:val="Normal"/>
    <w:uiPriority w:val="99"/>
    <w:unhideWhenUsed/>
    <w:rsid w:val="00EA67EF"/>
    <w:pPr>
      <w:spacing w:before="100" w:beforeAutospacing="1" w:after="100" w:afterAutospacing="1" w:line="240" w:lineRule="auto"/>
    </w:pPr>
    <w:rPr>
      <w:rFonts w:ascii="Times New Roman" w:eastAsia="Times New Roman" w:hAnsi="Times New Roman" w:cs="Times New Roman"/>
      <w:sz w:val="24"/>
      <w:szCs w:val="24"/>
      <w:lang w:eastAsia="nb-NO"/>
    </w:rPr>
  </w:style>
  <w:style w:type="paragraph" w:styleId="Rentekst">
    <w:name w:val="Plain Text"/>
    <w:basedOn w:val="Normal"/>
    <w:link w:val="RentekstTegn"/>
    <w:uiPriority w:val="99"/>
    <w:semiHidden/>
    <w:unhideWhenUsed/>
    <w:rsid w:val="004A75B7"/>
    <w:pPr>
      <w:spacing w:after="0" w:line="240" w:lineRule="auto"/>
    </w:pPr>
    <w:rPr>
      <w:rFonts w:ascii="Calibri" w:hAnsi="Calibri"/>
      <w:szCs w:val="21"/>
    </w:rPr>
  </w:style>
  <w:style w:type="character" w:customStyle="1" w:styleId="RentekstTegn">
    <w:name w:val="Ren tekst Tegn"/>
    <w:basedOn w:val="Standardskriftforavsnitt"/>
    <w:link w:val="Rentekst"/>
    <w:uiPriority w:val="99"/>
    <w:semiHidden/>
    <w:rsid w:val="004A75B7"/>
    <w:rPr>
      <w:rFonts w:ascii="Calibri" w:hAnsi="Calibri"/>
      <w:szCs w:val="21"/>
    </w:rPr>
  </w:style>
  <w:style w:type="paragraph" w:styleId="Ingenmellomrom">
    <w:name w:val="No Spacing"/>
    <w:link w:val="IngenmellomromTegn"/>
    <w:uiPriority w:val="1"/>
    <w:qFormat/>
    <w:rsid w:val="00A3362D"/>
    <w:pPr>
      <w:shd w:val="clear" w:color="FF5050" w:fill="auto"/>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A3362D"/>
    <w:rPr>
      <w:rFonts w:eastAsiaTheme="minorEastAsia"/>
      <w:shd w:val="clear" w:color="FF5050" w:fill="auto"/>
      <w:lang w:eastAsia="nb-NO"/>
    </w:rPr>
  </w:style>
  <w:style w:type="character" w:customStyle="1" w:styleId="Tittel1">
    <w:name w:val="Tittel1"/>
    <w:basedOn w:val="Standardskriftforavsnitt"/>
    <w:rsid w:val="00A3362D"/>
  </w:style>
  <w:style w:type="character" w:styleId="Merknadsreferanse">
    <w:name w:val="annotation reference"/>
    <w:basedOn w:val="Standardskriftforavsnitt"/>
    <w:uiPriority w:val="99"/>
    <w:semiHidden/>
    <w:unhideWhenUsed/>
    <w:rsid w:val="007E20B7"/>
    <w:rPr>
      <w:sz w:val="16"/>
      <w:szCs w:val="16"/>
    </w:rPr>
  </w:style>
  <w:style w:type="paragraph" w:styleId="Merknadstekst">
    <w:name w:val="annotation text"/>
    <w:basedOn w:val="Normal"/>
    <w:link w:val="MerknadstekstTegn"/>
    <w:uiPriority w:val="99"/>
    <w:semiHidden/>
    <w:unhideWhenUsed/>
    <w:rsid w:val="007E20B7"/>
    <w:pPr>
      <w:spacing w:line="240" w:lineRule="auto"/>
    </w:pPr>
    <w:rPr>
      <w:sz w:val="20"/>
      <w:szCs w:val="20"/>
    </w:rPr>
  </w:style>
  <w:style w:type="character" w:customStyle="1" w:styleId="MerknadstekstTegn">
    <w:name w:val="Merknadstekst Tegn"/>
    <w:basedOn w:val="Standardskriftforavsnitt"/>
    <w:link w:val="Merknadstekst"/>
    <w:uiPriority w:val="99"/>
    <w:semiHidden/>
    <w:rsid w:val="007E20B7"/>
    <w:rPr>
      <w:sz w:val="20"/>
      <w:szCs w:val="20"/>
    </w:rPr>
  </w:style>
  <w:style w:type="paragraph" w:styleId="Kommentaremne">
    <w:name w:val="annotation subject"/>
    <w:basedOn w:val="Merknadstekst"/>
    <w:next w:val="Merknadstekst"/>
    <w:link w:val="KommentaremneTegn"/>
    <w:uiPriority w:val="99"/>
    <w:semiHidden/>
    <w:unhideWhenUsed/>
    <w:rsid w:val="007E20B7"/>
    <w:rPr>
      <w:b/>
      <w:bCs/>
    </w:rPr>
  </w:style>
  <w:style w:type="character" w:customStyle="1" w:styleId="KommentaremneTegn">
    <w:name w:val="Kommentaremne Tegn"/>
    <w:basedOn w:val="MerknadstekstTegn"/>
    <w:link w:val="Kommentaremne"/>
    <w:uiPriority w:val="99"/>
    <w:semiHidden/>
    <w:rsid w:val="007E20B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42049">
      <w:bodyDiv w:val="1"/>
      <w:marLeft w:val="0"/>
      <w:marRight w:val="0"/>
      <w:marTop w:val="0"/>
      <w:marBottom w:val="0"/>
      <w:divBdr>
        <w:top w:val="none" w:sz="0" w:space="0" w:color="auto"/>
        <w:left w:val="none" w:sz="0" w:space="0" w:color="auto"/>
        <w:bottom w:val="none" w:sz="0" w:space="0" w:color="auto"/>
        <w:right w:val="none" w:sz="0" w:space="0" w:color="auto"/>
      </w:divBdr>
    </w:div>
    <w:div w:id="186843273">
      <w:bodyDiv w:val="1"/>
      <w:marLeft w:val="0"/>
      <w:marRight w:val="0"/>
      <w:marTop w:val="0"/>
      <w:marBottom w:val="0"/>
      <w:divBdr>
        <w:top w:val="none" w:sz="0" w:space="0" w:color="auto"/>
        <w:left w:val="none" w:sz="0" w:space="0" w:color="auto"/>
        <w:bottom w:val="none" w:sz="0" w:space="0" w:color="auto"/>
        <w:right w:val="none" w:sz="0" w:space="0" w:color="auto"/>
      </w:divBdr>
    </w:div>
    <w:div w:id="291402268">
      <w:bodyDiv w:val="1"/>
      <w:marLeft w:val="0"/>
      <w:marRight w:val="0"/>
      <w:marTop w:val="0"/>
      <w:marBottom w:val="0"/>
      <w:divBdr>
        <w:top w:val="none" w:sz="0" w:space="0" w:color="auto"/>
        <w:left w:val="none" w:sz="0" w:space="0" w:color="auto"/>
        <w:bottom w:val="none" w:sz="0" w:space="0" w:color="auto"/>
        <w:right w:val="none" w:sz="0" w:space="0" w:color="auto"/>
      </w:divBdr>
    </w:div>
    <w:div w:id="343286473">
      <w:bodyDiv w:val="1"/>
      <w:marLeft w:val="0"/>
      <w:marRight w:val="0"/>
      <w:marTop w:val="0"/>
      <w:marBottom w:val="0"/>
      <w:divBdr>
        <w:top w:val="none" w:sz="0" w:space="0" w:color="auto"/>
        <w:left w:val="none" w:sz="0" w:space="0" w:color="auto"/>
        <w:bottom w:val="none" w:sz="0" w:space="0" w:color="auto"/>
        <w:right w:val="none" w:sz="0" w:space="0" w:color="auto"/>
      </w:divBdr>
    </w:div>
    <w:div w:id="365982711">
      <w:bodyDiv w:val="1"/>
      <w:marLeft w:val="0"/>
      <w:marRight w:val="0"/>
      <w:marTop w:val="0"/>
      <w:marBottom w:val="0"/>
      <w:divBdr>
        <w:top w:val="none" w:sz="0" w:space="0" w:color="auto"/>
        <w:left w:val="none" w:sz="0" w:space="0" w:color="auto"/>
        <w:bottom w:val="none" w:sz="0" w:space="0" w:color="auto"/>
        <w:right w:val="none" w:sz="0" w:space="0" w:color="auto"/>
      </w:divBdr>
    </w:div>
    <w:div w:id="411851796">
      <w:bodyDiv w:val="1"/>
      <w:marLeft w:val="0"/>
      <w:marRight w:val="0"/>
      <w:marTop w:val="0"/>
      <w:marBottom w:val="0"/>
      <w:divBdr>
        <w:top w:val="none" w:sz="0" w:space="0" w:color="auto"/>
        <w:left w:val="none" w:sz="0" w:space="0" w:color="auto"/>
        <w:bottom w:val="none" w:sz="0" w:space="0" w:color="auto"/>
        <w:right w:val="none" w:sz="0" w:space="0" w:color="auto"/>
      </w:divBdr>
      <w:divsChild>
        <w:div w:id="1220362138">
          <w:marLeft w:val="0"/>
          <w:marRight w:val="0"/>
          <w:marTop w:val="0"/>
          <w:marBottom w:val="0"/>
          <w:divBdr>
            <w:top w:val="none" w:sz="0" w:space="0" w:color="auto"/>
            <w:left w:val="none" w:sz="0" w:space="0" w:color="auto"/>
            <w:bottom w:val="none" w:sz="0" w:space="0" w:color="auto"/>
            <w:right w:val="none" w:sz="0" w:space="0" w:color="auto"/>
          </w:divBdr>
        </w:div>
      </w:divsChild>
    </w:div>
    <w:div w:id="476805703">
      <w:bodyDiv w:val="1"/>
      <w:marLeft w:val="0"/>
      <w:marRight w:val="0"/>
      <w:marTop w:val="0"/>
      <w:marBottom w:val="0"/>
      <w:divBdr>
        <w:top w:val="none" w:sz="0" w:space="0" w:color="auto"/>
        <w:left w:val="none" w:sz="0" w:space="0" w:color="auto"/>
        <w:bottom w:val="none" w:sz="0" w:space="0" w:color="auto"/>
        <w:right w:val="none" w:sz="0" w:space="0" w:color="auto"/>
      </w:divBdr>
    </w:div>
    <w:div w:id="511334822">
      <w:bodyDiv w:val="1"/>
      <w:marLeft w:val="0"/>
      <w:marRight w:val="0"/>
      <w:marTop w:val="0"/>
      <w:marBottom w:val="0"/>
      <w:divBdr>
        <w:top w:val="none" w:sz="0" w:space="0" w:color="auto"/>
        <w:left w:val="none" w:sz="0" w:space="0" w:color="auto"/>
        <w:bottom w:val="none" w:sz="0" w:space="0" w:color="auto"/>
        <w:right w:val="none" w:sz="0" w:space="0" w:color="auto"/>
      </w:divBdr>
    </w:div>
    <w:div w:id="528186263">
      <w:bodyDiv w:val="1"/>
      <w:marLeft w:val="0"/>
      <w:marRight w:val="0"/>
      <w:marTop w:val="0"/>
      <w:marBottom w:val="0"/>
      <w:divBdr>
        <w:top w:val="none" w:sz="0" w:space="0" w:color="auto"/>
        <w:left w:val="none" w:sz="0" w:space="0" w:color="auto"/>
        <w:bottom w:val="none" w:sz="0" w:space="0" w:color="auto"/>
        <w:right w:val="none" w:sz="0" w:space="0" w:color="auto"/>
      </w:divBdr>
    </w:div>
    <w:div w:id="556940714">
      <w:bodyDiv w:val="1"/>
      <w:marLeft w:val="0"/>
      <w:marRight w:val="0"/>
      <w:marTop w:val="0"/>
      <w:marBottom w:val="0"/>
      <w:divBdr>
        <w:top w:val="none" w:sz="0" w:space="0" w:color="auto"/>
        <w:left w:val="none" w:sz="0" w:space="0" w:color="auto"/>
        <w:bottom w:val="none" w:sz="0" w:space="0" w:color="auto"/>
        <w:right w:val="none" w:sz="0" w:space="0" w:color="auto"/>
      </w:divBdr>
      <w:divsChild>
        <w:div w:id="507061174">
          <w:marLeft w:val="0"/>
          <w:marRight w:val="0"/>
          <w:marTop w:val="0"/>
          <w:marBottom w:val="0"/>
          <w:divBdr>
            <w:top w:val="none" w:sz="0" w:space="0" w:color="auto"/>
            <w:left w:val="none" w:sz="0" w:space="0" w:color="auto"/>
            <w:bottom w:val="none" w:sz="0" w:space="0" w:color="auto"/>
            <w:right w:val="none" w:sz="0" w:space="0" w:color="auto"/>
          </w:divBdr>
        </w:div>
      </w:divsChild>
    </w:div>
    <w:div w:id="656230138">
      <w:bodyDiv w:val="1"/>
      <w:marLeft w:val="0"/>
      <w:marRight w:val="0"/>
      <w:marTop w:val="0"/>
      <w:marBottom w:val="0"/>
      <w:divBdr>
        <w:top w:val="none" w:sz="0" w:space="0" w:color="auto"/>
        <w:left w:val="none" w:sz="0" w:space="0" w:color="auto"/>
        <w:bottom w:val="none" w:sz="0" w:space="0" w:color="auto"/>
        <w:right w:val="none" w:sz="0" w:space="0" w:color="auto"/>
      </w:divBdr>
    </w:div>
    <w:div w:id="665210585">
      <w:bodyDiv w:val="1"/>
      <w:marLeft w:val="0"/>
      <w:marRight w:val="0"/>
      <w:marTop w:val="0"/>
      <w:marBottom w:val="0"/>
      <w:divBdr>
        <w:top w:val="none" w:sz="0" w:space="0" w:color="auto"/>
        <w:left w:val="none" w:sz="0" w:space="0" w:color="auto"/>
        <w:bottom w:val="none" w:sz="0" w:space="0" w:color="auto"/>
        <w:right w:val="none" w:sz="0" w:space="0" w:color="auto"/>
      </w:divBdr>
    </w:div>
    <w:div w:id="686293138">
      <w:bodyDiv w:val="1"/>
      <w:marLeft w:val="0"/>
      <w:marRight w:val="0"/>
      <w:marTop w:val="0"/>
      <w:marBottom w:val="0"/>
      <w:divBdr>
        <w:top w:val="none" w:sz="0" w:space="0" w:color="auto"/>
        <w:left w:val="none" w:sz="0" w:space="0" w:color="auto"/>
        <w:bottom w:val="none" w:sz="0" w:space="0" w:color="auto"/>
        <w:right w:val="none" w:sz="0" w:space="0" w:color="auto"/>
      </w:divBdr>
    </w:div>
    <w:div w:id="794520912">
      <w:bodyDiv w:val="1"/>
      <w:marLeft w:val="0"/>
      <w:marRight w:val="0"/>
      <w:marTop w:val="0"/>
      <w:marBottom w:val="0"/>
      <w:divBdr>
        <w:top w:val="none" w:sz="0" w:space="0" w:color="auto"/>
        <w:left w:val="none" w:sz="0" w:space="0" w:color="auto"/>
        <w:bottom w:val="none" w:sz="0" w:space="0" w:color="auto"/>
        <w:right w:val="none" w:sz="0" w:space="0" w:color="auto"/>
      </w:divBdr>
    </w:div>
    <w:div w:id="918097181">
      <w:bodyDiv w:val="1"/>
      <w:marLeft w:val="0"/>
      <w:marRight w:val="0"/>
      <w:marTop w:val="0"/>
      <w:marBottom w:val="0"/>
      <w:divBdr>
        <w:top w:val="none" w:sz="0" w:space="0" w:color="auto"/>
        <w:left w:val="none" w:sz="0" w:space="0" w:color="auto"/>
        <w:bottom w:val="none" w:sz="0" w:space="0" w:color="auto"/>
        <w:right w:val="none" w:sz="0" w:space="0" w:color="auto"/>
      </w:divBdr>
    </w:div>
    <w:div w:id="1071269624">
      <w:bodyDiv w:val="1"/>
      <w:marLeft w:val="0"/>
      <w:marRight w:val="0"/>
      <w:marTop w:val="0"/>
      <w:marBottom w:val="0"/>
      <w:divBdr>
        <w:top w:val="none" w:sz="0" w:space="0" w:color="auto"/>
        <w:left w:val="none" w:sz="0" w:space="0" w:color="auto"/>
        <w:bottom w:val="none" w:sz="0" w:space="0" w:color="auto"/>
        <w:right w:val="none" w:sz="0" w:space="0" w:color="auto"/>
      </w:divBdr>
      <w:divsChild>
        <w:div w:id="1053164025">
          <w:marLeft w:val="0"/>
          <w:marRight w:val="0"/>
          <w:marTop w:val="0"/>
          <w:marBottom w:val="0"/>
          <w:divBdr>
            <w:top w:val="none" w:sz="0" w:space="0" w:color="auto"/>
            <w:left w:val="none" w:sz="0" w:space="0" w:color="auto"/>
            <w:bottom w:val="none" w:sz="0" w:space="0" w:color="auto"/>
            <w:right w:val="none" w:sz="0" w:space="0" w:color="auto"/>
          </w:divBdr>
        </w:div>
      </w:divsChild>
    </w:div>
    <w:div w:id="1204362487">
      <w:bodyDiv w:val="1"/>
      <w:marLeft w:val="0"/>
      <w:marRight w:val="0"/>
      <w:marTop w:val="0"/>
      <w:marBottom w:val="0"/>
      <w:divBdr>
        <w:top w:val="none" w:sz="0" w:space="0" w:color="auto"/>
        <w:left w:val="none" w:sz="0" w:space="0" w:color="auto"/>
        <w:bottom w:val="none" w:sz="0" w:space="0" w:color="auto"/>
        <w:right w:val="none" w:sz="0" w:space="0" w:color="auto"/>
      </w:divBdr>
    </w:div>
    <w:div w:id="1248881048">
      <w:bodyDiv w:val="1"/>
      <w:marLeft w:val="0"/>
      <w:marRight w:val="0"/>
      <w:marTop w:val="0"/>
      <w:marBottom w:val="0"/>
      <w:divBdr>
        <w:top w:val="none" w:sz="0" w:space="0" w:color="auto"/>
        <w:left w:val="none" w:sz="0" w:space="0" w:color="auto"/>
        <w:bottom w:val="none" w:sz="0" w:space="0" w:color="auto"/>
        <w:right w:val="none" w:sz="0" w:space="0" w:color="auto"/>
      </w:divBdr>
    </w:div>
    <w:div w:id="1522816754">
      <w:bodyDiv w:val="1"/>
      <w:marLeft w:val="0"/>
      <w:marRight w:val="0"/>
      <w:marTop w:val="0"/>
      <w:marBottom w:val="0"/>
      <w:divBdr>
        <w:top w:val="none" w:sz="0" w:space="0" w:color="auto"/>
        <w:left w:val="none" w:sz="0" w:space="0" w:color="auto"/>
        <w:bottom w:val="none" w:sz="0" w:space="0" w:color="auto"/>
        <w:right w:val="none" w:sz="0" w:space="0" w:color="auto"/>
      </w:divBdr>
      <w:divsChild>
        <w:div w:id="913078764">
          <w:marLeft w:val="0"/>
          <w:marRight w:val="0"/>
          <w:marTop w:val="0"/>
          <w:marBottom w:val="0"/>
          <w:divBdr>
            <w:top w:val="none" w:sz="0" w:space="0" w:color="auto"/>
            <w:left w:val="none" w:sz="0" w:space="0" w:color="auto"/>
            <w:bottom w:val="none" w:sz="0" w:space="0" w:color="auto"/>
            <w:right w:val="none" w:sz="0" w:space="0" w:color="auto"/>
          </w:divBdr>
        </w:div>
        <w:div w:id="1805270680">
          <w:marLeft w:val="0"/>
          <w:marRight w:val="0"/>
          <w:marTop w:val="0"/>
          <w:marBottom w:val="0"/>
          <w:divBdr>
            <w:top w:val="none" w:sz="0" w:space="0" w:color="auto"/>
            <w:left w:val="none" w:sz="0" w:space="0" w:color="auto"/>
            <w:bottom w:val="none" w:sz="0" w:space="0" w:color="auto"/>
            <w:right w:val="none" w:sz="0" w:space="0" w:color="auto"/>
          </w:divBdr>
        </w:div>
      </w:divsChild>
    </w:div>
    <w:div w:id="1752772202">
      <w:bodyDiv w:val="1"/>
      <w:marLeft w:val="0"/>
      <w:marRight w:val="0"/>
      <w:marTop w:val="0"/>
      <w:marBottom w:val="0"/>
      <w:divBdr>
        <w:top w:val="none" w:sz="0" w:space="0" w:color="auto"/>
        <w:left w:val="none" w:sz="0" w:space="0" w:color="auto"/>
        <w:bottom w:val="none" w:sz="0" w:space="0" w:color="auto"/>
        <w:right w:val="none" w:sz="0" w:space="0" w:color="auto"/>
      </w:divBdr>
    </w:div>
    <w:div w:id="1881283656">
      <w:bodyDiv w:val="1"/>
      <w:marLeft w:val="0"/>
      <w:marRight w:val="0"/>
      <w:marTop w:val="0"/>
      <w:marBottom w:val="0"/>
      <w:divBdr>
        <w:top w:val="none" w:sz="0" w:space="0" w:color="auto"/>
        <w:left w:val="none" w:sz="0" w:space="0" w:color="auto"/>
        <w:bottom w:val="none" w:sz="0" w:space="0" w:color="auto"/>
        <w:right w:val="none" w:sz="0" w:space="0" w:color="auto"/>
      </w:divBdr>
    </w:div>
    <w:div w:id="204867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nuk.no/index.php?id=682&amp;tx_cal_controller%5Bview%5D=event&amp;tx_cal_controller%5Btype%5D=tx_cal_phpicalendar&amp;tx_cal_controller%5Buid%5D=3669&amp;tx_cal_controller%5Blastview%5D=view-list%7Cpage_id-567&amp;tx_cal_controller%5Byear%5D=2014&amp;tx_cal_controller%5Bmonth%5D=07&amp;tx_cal_controller%5Bday%5D=14&amp;cHash=5c789a4ad9ee01dd3678cf58be2a0908"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yperlink" Target="http://nuk.no/index.php?id=682&amp;tx_cal_controller%5Bview%5D=event&amp;tx_cal_controller%5Btype%5D=tx_cal_phpicalendar&amp;tx_cal_controller%5Buid%5D=3591&amp;tx_cal_controller%5Blastview%5D=view-list%7Cpage_id-567&amp;tx_cal_controller%5Byear%5D=2014&amp;tx_cal_controller%5Bmonth%5D=10&amp;tx_cal_controller%5Bday%5D=31&amp;cHash=a6744dec574e8ca1c4c265f26da3c022" TargetMode="External"/><Relationship Id="rId2" Type="http://schemas.openxmlformats.org/officeDocument/2006/relationships/customXml" Target="../customXml/item2.xml"/><Relationship Id="rId16" Type="http://schemas.openxmlformats.org/officeDocument/2006/relationships/hyperlink" Target="http://nuk.no/index.php?id=682&amp;tx_cal_controller%5Bview%5D=event&amp;tx_cal_controller%5Btype%5D=tx_cal_phpicalendar&amp;tx_cal_controller%5Buid%5D=3589&amp;tx_cal_controller%5Blastview%5D=view-list%7Cpage_id-567&amp;tx_cal_controller%5Byear%5D=2014&amp;tx_cal_controller%5Bmonth%5D=10&amp;tx_cal_controller%5Bday%5D=03&amp;cHash=790c0e3c7587ced37c918f4324aa9a8d"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hyperlink" Target="http://nuk.no/index.php?id=682&amp;tx_cal_controller%5Bview%5D=event&amp;tx_cal_controller%5Btype%5D=tx_cal_phpicalendar&amp;tx_cal_controller%5Buid%5D=3590&amp;tx_cal_controller%5Blastview%5D=view-list%7Cpage_id-567&amp;tx_cal_controller%5Byear%5D=2014&amp;tx_cal_controller%5Bmonth%5D=10&amp;tx_cal_controller%5Bday%5D=17&amp;cHash=6d308df1379f74fa01392859cbafbf27" TargetMode="Externa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nuk.no/index.php?id=682&amp;tx_cal_controller%5Bview%5D=event&amp;tx_cal_controller%5Btype%5D=tx_cal_phpicalendar&amp;tx_cal_controller%5Buid%5D=3588&amp;tx_cal_controller%5Blastview%5D=view-list%7Cpage_id-567&amp;tx_cal_controller%5Byear%5D=2014&amp;tx_cal_controller%5Bmonth%5D=09&amp;tx_cal_controller%5Bday%5D=05&amp;cHash=e5cf97ea65f5f256a0609981bba7a164"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mailto:nuk@nuk.no" TargetMode="External"/><Relationship Id="rId2" Type="http://schemas.microsoft.com/office/2007/relationships/hdphoto" Target="media/hdphoto1.wdp"/><Relationship Id="rId1" Type="http://schemas.openxmlformats.org/officeDocument/2006/relationships/image" Target="media/image4.jpeg"/><Relationship Id="rId4" Type="http://schemas.openxmlformats.org/officeDocument/2006/relationships/hyperlink" Target="http://www.nuk.no"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704624-E80D-4173-B5FC-6D0C9B110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25</Pages>
  <Words>5614</Words>
  <Characters>29755</Characters>
  <Application>Microsoft Office Word</Application>
  <DocSecurity>0</DocSecurity>
  <Lines>247</Lines>
  <Paragraphs>70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Referat til NUKs Landsstyremøte          vår 2014</vt:lpstr>
      <vt:lpstr>Sakspapirer til NUKs Landsstyremøte          vår 2014</vt:lpstr>
    </vt:vector>
  </TitlesOfParts>
  <Company>Hewlett-Packard Company</Company>
  <LinksUpToDate>false</LinksUpToDate>
  <CharactersWithSpaces>35299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Referat fra NUKs Landsstyremøte vår 2014</dc:title>
  <dc:subject>2.-4. mai på Mariaholm, Spydeberg</dc:subject>
  <dc:creator>Kristina E. Voigt</dc:creator>
  <cp:lastModifiedBy>Kristina E. Voigt</cp:lastModifiedBy>
  <cp:revision>10</cp:revision>
  <cp:lastPrinted>2014-04-30T13:39:00Z</cp:lastPrinted>
  <dcterms:created xsi:type="dcterms:W3CDTF">2014-05-12T13:27:00Z</dcterms:created>
  <dcterms:modified xsi:type="dcterms:W3CDTF">2014-07-31T15:10:00Z</dcterms:modified>
</cp:coreProperties>
</file>